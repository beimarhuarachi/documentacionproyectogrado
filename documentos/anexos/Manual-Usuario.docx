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  <w:sectPr>
          <w:pgSz w:w="11900" w:h="16840"/>
          <w:pgMar w:top="1580" w:bottom="280" w:left="1680" w:right="1680"/>
        </w:sectPr>
      </w:pPr>
      <w:r>
        <w:pict>
          <v:group style="position:absolute;margin-left:0pt;margin-top:35.2783pt;width:580.242pt;height:773.963pt;mso-position-horizontal-relative:page;mso-position-vertical-relative:page;z-index:-1537" coordorigin="0,706" coordsize="11605,15479">
            <v:shape type="#_x0000_t75" style="position:absolute;left:0;top:706;width:11605;height:15479">
              <v:imagedata o:title="" r:id="rId4"/>
            </v:shape>
            <v:shape style="position:absolute;left:4368;top:6614;width:7080;height:907" coordorigin="4368,6614" coordsize="7080,907" path="m6036,7164l5786,7164,5746,7303,6079,7303,6137,7481,6139,7488,6142,7493,6144,7495,6146,7500,6151,7502,6158,7505,6166,7507,6190,7507,6200,7509,6219,7509,6242,7510,6259,7510,6279,7509,6295,7507,6310,7507,6317,7502,6322,7498,6326,7493,6329,7486,6329,7476,6325,7459,6317,7438,6043,6653,6041,6643,6038,6638,6034,6634,6031,6626,6024,6624,6014,6622,6005,6619,5993,6617,5978,6617,5975,6617,5957,6616,5937,6615,5914,6614,5911,6790,6036,7164xe" filled="t" fillcolor="#FFFFFF" stroked="f">
              <v:path arrowok="t"/>
              <v:fill/>
            </v:shape>
            <v:shape style="position:absolute;left:4368;top:6614;width:7080;height:907" coordorigin="4368,6614" coordsize="7080,907" path="m5525,7438l5517,7459,5513,7476,5513,7493,5518,7498,5522,7502,5532,7505,5544,7507,5549,7508,5568,7509,5592,7510,5601,7510,5623,7509,5640,7507,5652,7507,5669,7502,5683,7493,5690,7476,5746,7303,5786,7164,5911,6790,5914,6614,5893,6615,5873,6616,5856,6617,5844,6617,5832,6619,5825,6622,5815,6624,5810,6626,5806,6631,5803,6636,5798,6643,5796,6650,5525,7438,5525,7438xe" filled="t" fillcolor="#FFFFFF" stroked="f">
              <v:path arrowok="t"/>
              <v:fill/>
            </v:shape>
            <v:shape style="position:absolute;left:4368;top:6614;width:7080;height:907" coordorigin="4368,6614" coordsize="7080,907" path="m10039,6677l10039,7447,10040,7458,10056,7493,10094,7505,10306,7505,10313,7363,10219,7363,10219,6761,10320,6619,10093,6619,10072,6623,10056,6634,10052,6637,10043,6653,10039,6677xe" filled="t" fillcolor="#FFFFFF" stroked="f">
              <v:path arrowok="t"/>
              <v:fill/>
            </v:shape>
            <v:shape style="position:absolute;left:4368;top:6614;width:7080;height:907" coordorigin="4368,6614" coordsize="7080,907" path="m10416,7351l10398,7355,10378,7359,10358,7361,10336,7363,10313,7363,10306,7505,10332,7505,10354,7504,10375,7503,10396,7501,10416,7499,10436,7496,10455,7492,10473,7488,10490,7484,10507,7478,10514,7476,10553,7462,10590,7444,10623,7423,10654,7399,10685,7365,10708,7333,10728,7297,10745,7258,10754,7231,10763,7195,10769,7157,10774,7115,10776,7072,10776,7049,10776,7041,10774,6998,10770,6957,10763,6918,10753,6881,10740,6845,10722,6808,10700,6774,10675,6744,10645,6716,10614,6692,10579,6671,10542,6655,10522,6648,10519,6647,10502,6642,10484,6637,10466,6633,10448,6629,10428,6626,10408,6624,10387,6622,10365,6620,10343,6619,10320,6619,10219,6761,10310,6761,10330,6761,10352,6762,10374,6764,10394,6768,10412,6772,10429,6777,10445,6782,10468,6794,10485,6805,10501,6817,10516,6830,10529,6845,10543,6864,10553,6881,10561,6899,10568,6918,10574,6938,10579,6955,10582,6974,10585,6994,10587,7014,10588,7035,10589,7056,10589,7073,10588,7095,10586,7115,10584,7135,10581,7155,10577,7173,10572,7190,10570,7199,10563,7219,10555,7238,10545,7255,10534,7271,10522,7286,10507,7301,10491,7314,10475,7326,10457,7336,10438,7344,10433,7346,10416,7351xe" filled="t" fillcolor="#FFFFFF" stroked="f">
              <v:path arrowok="t"/>
              <v:fill/>
            </v:shape>
            <v:shape style="position:absolute;left:4368;top:6614;width:7080;height:907" coordorigin="4368,6614" coordsize="7080,907" path="m11446,6691l11446,6677,11443,6665,11443,6658,11441,6648,11441,6641,11438,6636,11436,6629,11434,6624,11429,6624,11426,6622,11424,6619,10976,6619,10955,6623,10939,6634,10935,6637,10925,6653,10922,6677,10922,7447,10928,7478,10956,7502,10978,7505,11429,7505,11434,7502,11436,7500,11438,7495,11441,7490,11443,7483,11446,7476,11446,7469,11448,7459,11448,7411,11446,7402,11446,7392,11443,7385,11441,7380,11438,7375,11436,7370,11434,7368,11429,7366,11426,7363,11102,7363,11102,7114,11378,7114,11381,7111,11386,7109,11388,7104,11390,7099,11393,7094,11395,7087,11395,7070,11398,7058,11398,7032,11395,7022,11395,7006,11393,6998,11390,6991,11388,6986,11386,6984,11381,6982,11378,6979,11374,6977,11102,6977,11102,6761,11424,6761,11426,6758,11429,6756,11434,6754,11436,6751,11438,6744,11441,6739,11441,6732,11443,6722,11443,6715,11446,6703,11446,6691xe" filled="t" fillcolor="#FFFFFF" stroked="f">
              <v:path arrowok="t"/>
              <v:fill/>
            </v:shape>
            <v:shape style="position:absolute;left:4368;top:6614;width:7080;height:907" coordorigin="4368,6614" coordsize="7080,907" path="m5230,7481l5230,7486,5232,7488,5234,7493,5237,7498,5242,7500,5246,7502,5254,7505,5263,7505,5273,7507,5274,7507,5293,7509,5314,7510,5317,7510,5339,7509,5357,7507,5366,7505,5376,7505,5383,7502,5390,7500,5393,7498,5398,7493,5400,7488,5400,6679,5398,6670,5395,6660,5393,6653,5388,6646,5383,6638,5376,6631,5369,6626,5362,6624,5352,6622,5342,6619,5208,6619,5202,6619,5181,6621,5162,6624,5150,6629,5138,6634,5131,6643,5131,6644,5117,6656,5105,6674,5100,6683,5093,6701,5086,6722,4886,7248,4884,7248,4692,6722,4689,6710,4683,6691,4660,6654,4628,6631,4595,6622,4553,6619,4435,6619,4403,6627,4378,6650,4368,6691,4368,7486,4370,7488,4373,7493,4375,7498,4380,7500,4385,7502,4392,7505,4402,7505,4411,7507,4412,7507,4431,7509,4452,7510,4456,7510,4477,7509,4495,7507,4505,7505,4514,7505,4522,7502,4526,7500,4531,7498,4534,7493,4538,7488,4538,6761,4541,6761,4788,7481,4788,7486,4793,7488,4795,7493,4800,7498,4805,7500,4812,7502,4819,7505,4829,7507,4841,7507,4850,7510,4880,7510,4902,7509,4920,7507,4939,7507,4946,7505,4954,7502,4958,7498,5227,6761,5230,6761,5230,7481xe" filled="t" fillcolor="#FFFFFF" stroked="f">
              <v:path arrowok="t"/>
              <v:fill/>
            </v:shape>
            <v:shape style="position:absolute;left:4368;top:6614;width:7080;height:907" coordorigin="4368,6614" coordsize="7080,907" path="m6605,7483l6605,7014,6605,6994,6605,6973,6604,6954,6604,6934,6602,6914,6602,6899,6602,6879,6601,6858,6600,6838,6600,6818,6604,6827,6612,6844,6620,6862,6628,6881,6636,6900,6640,6908,6649,6927,6658,6945,6666,6962,6674,6979,6895,7394,6897,7398,6908,7417,6917,7435,6926,7450,6929,7454,6942,7471,6955,7483,6965,7493,6974,7498,6986,7502,7008,7506,7030,7507,7114,7507,7123,7505,7130,7502,7140,7500,7147,7495,7152,7490,7159,7486,7164,7478,7166,7471,7171,7462,7174,7452,7174,6641,7171,6638,7169,6634,7166,6631,7164,6626,7157,6624,7152,6622,7145,6619,7133,6619,7123,6617,7093,6617,7071,6617,7054,6619,7044,6619,7034,6622,7030,6624,7022,6626,7018,6631,7015,6634,7013,6638,7010,6641,7010,7080,7011,7100,7011,7120,7012,7140,7013,7162,7013,7180,7013,7201,7013,7221,7014,7241,7015,7260,7007,7243,6998,7225,6989,7207,6987,7204,6979,7186,6971,7168,6962,7150,6961,7148,6952,7129,6943,7111,6934,7094,6932,7090,6923,7073,6914,7055,6905,7037,6732,6713,6725,6700,6716,6682,6706,6667,6698,6655,6670,6631,6626,6620,6605,6619,6506,6619,6478,6625,6453,6644,6442,6684,6442,7483,6444,7488,6446,7493,6449,7495,6451,7500,6458,7502,6463,7505,6473,7505,6482,7507,6483,7507,6501,7509,6523,7510,6524,7510,6546,7509,6564,7507,6574,7505,6581,7505,6588,7502,6595,7500,6598,7495,6600,7493,6602,7488,6605,7483xe" filled="t" fillcolor="#FFFFFF" stroked="f">
              <v:path arrowok="t"/>
              <v:fill/>
            </v:shape>
            <v:shape style="position:absolute;left:4368;top:6614;width:7080;height:907" coordorigin="4368,6614" coordsize="7080,907" path="m9132,7457l9137,7478,9146,7493,9164,7502,9185,7505,9600,7505,9602,7500,9607,7498,9610,7493,9612,7488,9614,7481,9614,7474,9617,7464,9617,7454,9619,7442,9619,7416,9617,7404,9617,7394,9614,7385,9614,7378,9612,7373,9610,7368,9607,7363,9602,7361,9600,7358,9595,7356,9312,7356,9312,6638,9310,6636,9307,6631,9305,6629,9300,6624,9293,6624,9286,6622,9276,6619,9266,6617,9262,6617,9243,6615,9221,6614,9217,6614,9196,6616,9178,6617,9166,6619,9158,6622,9151,6624,9144,6624,9139,6629,9137,6631,9132,6636,9132,7447,9132,7457xe" filled="t" fillcolor="#FFFFFF" stroked="f">
              <v:path arrowok="t"/>
              <v:fill/>
            </v:shape>
            <v:shape style="position:absolute;left:4368;top:6614;width:7080;height:907" coordorigin="4368,6614" coordsize="7080,907" path="m8726,7164l8474,7164,8434,7303,8767,7303,8827,7481,8830,7488,8830,7493,8834,7495,8837,7500,8842,7502,8849,7505,8854,7507,8878,7507,8889,7509,8909,7509,8933,7510,8948,7510,8968,7509,8986,7507,8998,7507,9007,7502,9012,7498,9017,7493,9019,7486,9017,7476,9014,7466,9012,7454,9007,7438,8734,6653,8731,6643,8726,6638,8724,6634,8719,6626,8712,6624,8705,6622,8695,6619,8683,6617,8666,6617,8663,6617,8645,6616,8625,6615,8602,6614,8599,6790,8726,7164xe" filled="t" fillcolor="#FFFFFF" stroked="f">
              <v:path arrowok="t"/>
              <v:fill/>
            </v:shape>
            <v:shape style="position:absolute;left:4368;top:6614;width:7080;height:907" coordorigin="4368,6614" coordsize="7080,907" path="m8220,7505l8232,7507,8238,7508,8257,7509,8280,7510,8290,7510,8311,7509,8328,7507,8340,7507,8350,7505,8357,7502,8364,7500,8369,7498,8371,7493,8374,7488,8376,7483,8378,7476,8434,7303,8474,7164,8599,6790,8602,6614,8584,6615,8564,6616,8546,6617,8532,6617,8520,6619,8513,6622,8506,6624,8498,6626,8496,6631,8491,6636,8489,6643,8486,6650,8213,7438,8208,7452,8203,7466,8203,7476,8201,7486,8203,7493,8208,7498,8213,7502,8220,7505xe" filled="t" fillcolor="#FFFFFF" stroked="f">
              <v:path arrowok="t"/>
              <v:fill/>
            </v:shape>
            <v:shape style="position:absolute;left:4368;top:6614;width:7080;height:907" coordorigin="4368,6614" coordsize="7080,907" path="m7368,7195l7371,7237,7376,7277,7386,7314,7402,7357,7422,7392,7447,7423,7483,7455,7516,7475,7554,7493,7583,7503,7620,7512,7660,7518,7701,7521,7723,7522,7723,7522,7767,7520,7808,7515,7846,7507,7882,7498,7914,7485,7950,7466,7982,7443,8004,7423,8029,7392,8049,7358,8066,7320,8079,7279,8087,7239,8090,7198,8090,7176,8090,6638,8088,6636,8086,6631,8083,6629,8078,6624,8071,6624,8064,6622,8057,6619,8045,6617,8042,6617,8023,6615,8002,6614,7998,6614,7977,6616,7958,6617,7946,6619,7937,6622,7932,6624,7925,6624,7920,6629,7918,6631,7913,6636,7913,7181,7909,7222,7901,7260,7887,7290,7865,7322,7842,7341,7807,7361,7773,7369,7730,7373,7714,7372,7674,7366,7647,7357,7612,7336,7589,7312,7568,7278,7557,7248,7550,7210,7548,7166,7548,6638,7546,6636,7543,6631,7538,6629,7534,6624,7529,6624,7522,6622,7512,6619,7500,6617,7497,6617,7479,6615,7457,6614,7453,6614,7432,6616,7414,6617,7402,6619,7392,6622,7385,6624,7378,6624,7373,6629,7370,6631,7368,6636,7368,7183,7368,7195xe" filled="t" fillcolor="#FFFFFF" stroked="f">
              <v:path arrowok="t"/>
              <v:fill/>
            </v:shape>
            <v:shape style="position:absolute;left:8474;top:6790;width:252;height:374" coordorigin="8474,6790" coordsize="252,374" path="m8599,6790l8474,7164,8726,7164,8599,6790xe" filled="f" stroked="t" strokeweight="0.778704pt" strokecolor="#4BABC6">
              <v:path arrowok="t"/>
            </v:shape>
            <v:shape style="position:absolute;left:5786;top:6790;width:250;height:374" coordorigin="5786,6790" coordsize="250,374" path="m5911,6790l5786,7164,6036,7164,5911,6790xe" filled="f" stroked="t" strokeweight="0.778704pt" strokecolor="#4BABC6">
              <v:path arrowok="t"/>
            </v:shape>
            <v:shape style="position:absolute;left:10219;top:6761;width:370;height:602" coordorigin="10219,6761" coordsize="370,602" path="m10219,6761l10219,7363,10313,7363,10336,7363,10358,7361,10378,7359,10416,7351,10438,7344,10457,7336,10475,7326,10491,7314,10520,7288,10534,7271,10555,7238,10563,7219,10570,7199,10572,7190,10577,7173,10581,7155,10584,7135,10586,7115,10588,7095,10589,7073,10589,7056,10588,7035,10587,7014,10585,6994,10582,6974,10579,6955,10574,6938,10568,6918,10561,6899,10553,6881,10543,6864,10531,6848,10516,6830,10501,6817,10485,6805,10468,6794,10449,6784,10429,6777,10412,6772,10394,6768,10374,6764,10352,6762,10330,6761,10310,6761,10219,6761xe" filled="f" stroked="t" strokeweight="0.778704pt" strokecolor="#4BABC6">
              <v:path arrowok="t"/>
            </v:shape>
            <v:shape style="position:absolute;left:10922;top:6619;width:526;height:886" coordorigin="10922,6619" coordsize="526,886" path="m10978,6619l11419,6619,11424,6619,11426,6622,11429,6624,11434,6624,11436,6629,11438,6636,11441,6641,11441,6648,11443,6658,11443,6665,11446,6677,11446,6691,11446,6703,11443,6715,11443,6722,11441,6732,11441,6739,11438,6744,11436,6751,11434,6754,11429,6756,11426,6758,11424,6761,11419,6761,11102,6761,11102,6977,11371,6977,11374,6977,11378,6979,11381,6982,11386,6984,11388,6986,11390,6991,11393,6998,11395,7006,11395,7013,11395,7022,11398,7032,11398,7046,11398,7058,11395,7070,11395,7078,11395,7087,11393,7094,11390,7099,11388,7104,11386,7109,11381,7111,11378,7114,11374,7114,11371,7114,11102,7114,11102,7363,11422,7363,11426,7363,11429,7366,11434,7368,11436,7370,11438,7375,11441,7380,11443,7385,11446,7392,11446,7402,11448,7411,11448,7421,11448,7435,11448,7447,11448,7459,11446,7469,11446,7476,11443,7483,11441,7490,11438,7495,11436,7500,11434,7502,11429,7505,11426,7505,11422,7505,10978,7505,10956,7502,10928,7478,10922,7447,10922,6677,10935,6637,10976,6619,10978,6619xe" filled="f" stroked="t" strokeweight="0.778704pt" strokecolor="#4BABC6">
              <v:path arrowok="t"/>
            </v:shape>
            <v:shape style="position:absolute;left:10039;top:6619;width:737;height:886" coordorigin="10039,6619" coordsize="737,886" path="m10094,6619l10320,6619,10343,6619,10365,6620,10387,6622,10408,6624,10428,6626,10448,6629,10466,6633,10484,6637,10502,6642,10519,6647,10522,6648,10542,6655,10579,6671,10614,6692,10645,6716,10675,6744,10700,6774,10722,6808,10740,6845,10753,6881,10763,6918,10770,6957,10774,6998,10776,7041,10776,7049,10776,7072,10774,7115,10769,7157,10763,7195,10754,7231,10745,7258,10728,7297,10708,7333,10685,7365,10659,7394,10639,7412,10607,7434,10572,7454,10534,7470,10507,7478,10490,7484,10455,7492,10416,7499,10375,7503,10332,7505,10306,7505,10094,7505,10056,7493,10040,7458,10039,7447,10039,6677,10052,6637,10093,6619,10094,6619xe" filled="f" stroked="t" strokeweight="0.778704pt" strokecolor="#4BABC6">
              <v:path arrowok="t"/>
            </v:shape>
            <v:shape style="position:absolute;left:4368;top:6619;width:1032;height:890" coordorigin="4368,6619" coordsize="1032,890" path="m4435,6619l4553,6619,4575,6620,4595,6622,4608,6624,4628,6631,4645,6640,4660,6654,4672,6670,4683,6691,4689,6710,4692,6722,4884,7248,4886,7248,5086,6722,5093,6701,5100,6683,5105,6674,5117,6656,5131,6644,5131,6643,5138,6634,5150,6629,5162,6624,5181,6621,5202,6619,5208,6619,5328,6619,5342,6619,5352,6622,5362,6624,5369,6626,5376,6631,5383,6638,5388,6646,5393,6653,5395,6660,5398,6670,5400,6679,5400,6691,5400,7481,5400,7486,5400,7488,5398,7493,5393,7498,5390,7500,5383,7502,5376,7505,5366,7505,5357,7507,5339,7509,5317,7510,5314,7510,5293,7509,5274,7507,5273,7507,5263,7505,5254,7505,5246,7502,5242,7500,5237,7498,5234,7493,5232,7488,5230,7486,5230,7481,5230,6761,5227,6761,4973,7481,4958,7498,4954,7502,4946,7505,4939,7507,4930,7507,4920,7507,4902,7509,4880,7510,4879,7510,4865,7510,4850,7510,4841,7507,4829,7507,4819,7505,4812,7502,4805,7500,4800,7498,4795,7493,4793,7488,4788,7486,4788,7481,4541,6761,4538,6761,4538,7481,4538,7486,4538,7488,4534,7493,4531,7498,4526,7500,4522,7502,4514,7505,4505,7505,4495,7507,4477,7509,4456,7510,4452,7510,4431,7509,4412,7507,4411,7507,4402,7505,4392,7505,4385,7502,4380,7500,4375,7498,4373,7493,4370,7488,4368,7486,4368,7481,4368,6691,4371,6668,4378,6650,4387,6638,4403,6627,4423,6620,4435,6619xe" filled="f" stroked="t" strokeweight="0.778704pt" strokecolor="#4BABC6">
              <v:path arrowok="t"/>
            </v:shape>
            <v:shape style="position:absolute;left:6442;top:6617;width:732;height:893" coordorigin="6442,6617" coordsize="732,893" path="m7094,6617l7109,6617,7123,6617,7133,6619,7145,6619,7152,6622,7157,6624,7164,6626,7166,6631,7169,6634,7171,6638,7174,6641,7174,6646,7174,7442,7174,7452,7171,7462,7166,7471,7164,7478,7159,7486,7152,7490,7147,7495,7140,7500,7130,7502,7123,7505,7114,7507,7104,7507,7030,7507,7008,7506,6989,7503,6986,7502,6974,7498,6965,7493,6955,7483,6942,7471,6929,7454,6926,7450,6917,7435,6908,7417,6897,7398,6895,7394,6674,6979,6666,6962,6658,6945,6649,6927,6640,6908,6636,6900,6628,6881,6620,6862,6612,6844,6604,6827,6600,6818,6600,6838,6601,6858,6602,6879,6602,6899,6602,6914,6604,6934,6604,6954,6605,6973,6605,6994,6605,7014,6605,7018,6605,7481,6605,7483,6602,7488,6600,7493,6598,7495,6595,7500,6588,7502,6581,7505,6574,7505,6564,7507,6546,7509,6524,7510,6523,7510,6501,7509,6483,7507,6482,7507,6473,7505,6463,7505,6458,7502,6451,7500,6449,7495,6446,7493,6444,7488,6442,7483,6442,7481,6442,6684,6445,6661,6453,6644,6461,6636,6478,6625,6498,6620,6506,6619,6605,6619,6626,6620,6645,6623,6660,6626,6670,6631,6679,6638,6689,6646,6698,6655,6706,6667,6716,6682,6725,6700,6732,6713,6905,7037,6914,7055,6923,7073,6932,7090,6934,7094,6943,7111,6952,7129,6961,7148,6971,7168,6979,7186,6987,7204,6989,7207,6998,7225,7007,7243,7015,7260,7014,7241,7013,7221,7013,7201,7013,7180,7013,7162,7012,7140,7011,7120,7011,7100,7010,7080,7010,7062,7010,7061,7010,6646,7010,6641,7013,6638,7015,6634,7018,6631,7022,6626,7030,6624,7034,6622,7044,6619,7054,6619,7071,6617,7093,6617,7094,6617xe" filled="f" stroked="t" strokeweight="0.778704pt" strokecolor="#4BABC6">
              <v:path arrowok="t"/>
            </v:shape>
            <v:shape style="position:absolute;left:9132;top:6614;width:487;height:890" coordorigin="9132,6614" coordsize="487,890" path="m9221,6614l9243,6615,9262,6617,9266,6617,9276,6619,9286,6622,9293,6624,9300,6624,9305,6629,9307,6631,9310,6636,9312,6638,9312,6643,9312,7356,9590,7356,9595,7356,9600,7358,9602,7361,9607,7363,9610,7368,9612,7373,9614,7378,9614,7385,9617,7394,9617,7404,9619,7416,9619,7430,9619,7442,9617,7454,9617,7464,9614,7474,9614,7481,9612,7488,9610,7493,9607,7498,9602,7500,9600,7505,9595,7505,9590,7505,9185,7505,9164,7502,9137,7478,9132,7447,9132,6643,9132,6638,9132,6636,9137,6631,9139,6629,9144,6624,9151,6624,9158,6622,9166,6619,9178,6617,9196,6616,9217,6614,9221,6614xe" filled="f" stroked="t" strokeweight="0.778704pt" strokecolor="#4BABC6">
              <v:path arrowok="t"/>
            </v:shape>
            <v:shape style="position:absolute;left:8201;top:6614;width:818;height:895" coordorigin="8201,6614" coordsize="818,895" path="m8602,6614l8625,6615,8645,6616,8663,6617,8666,6617,8683,6617,8695,6619,8705,6622,8712,6624,8719,6626,8724,6634,8726,6638,8731,6643,8734,6653,9007,7438,9012,7454,9014,7466,9017,7476,9019,7486,9017,7493,9012,7498,9007,7502,8998,7507,8986,7507,8968,7509,8948,7510,8933,7510,8909,7509,8889,7509,8878,7507,8866,7507,8854,7507,8849,7505,8842,7502,8837,7500,8834,7495,8830,7493,8830,7488,8827,7481,8767,7303,8434,7303,8378,7476,8376,7483,8374,7488,8371,7493,8369,7498,8364,7500,8357,7502,8350,7505,8340,7507,8328,7507,8311,7509,8290,7510,8280,7510,8257,7509,8238,7508,8232,7507,8220,7505,8213,7502,8208,7498,8203,7493,8201,7486,8203,7476,8203,7466,8208,7452,8213,7438,8486,6650,8489,6643,8491,6636,8496,6631,8498,6626,8506,6624,8513,6622,8520,6619,8532,6617,8546,6617,8564,6616,8584,6615,8602,6614xe" filled="f" stroked="t" strokeweight="0.778704pt" strokecolor="#4BABC6">
              <v:path arrowok="t"/>
            </v:shape>
            <v:shape style="position:absolute;left:7368;top:6614;width:722;height:907" coordorigin="7368,6614" coordsize="722,907" path="m7457,6614l7479,6615,7497,6617,7500,6617,7512,6619,7522,6622,7529,6624,7534,6624,7538,6629,7543,6631,7546,6636,7548,6638,7548,6643,7548,7166,7550,7210,7557,7248,7568,7278,7589,7312,7612,7336,7647,7357,7674,7366,7714,7372,7730,7373,7752,7372,7792,7365,7825,7352,7858,7329,7876,7307,7896,7272,7906,7242,7912,7202,7913,7178,7913,6643,7913,6638,7913,6636,7918,6631,7920,6629,7925,6624,7932,6624,7937,6622,7946,6619,7958,6617,7977,6616,7998,6614,8002,6614,8023,6615,8042,6617,8045,6617,8057,6619,8064,6622,8071,6624,8078,6624,8083,6629,8086,6631,8088,6636,8090,6638,8090,6643,8090,7176,8090,7198,8087,7239,8079,7279,8068,7315,8049,7358,8029,7392,8004,7423,7982,7443,7950,7466,7914,7485,7882,7498,7846,7507,7808,7515,7767,7520,7723,7522,7723,7522,7701,7521,7660,7518,7620,7512,7583,7503,7554,7493,7516,7475,7483,7455,7447,7423,7422,7392,7402,7357,7386,7314,7376,7277,7371,7237,7368,7195,7368,7183,7368,6643,7368,6638,7368,6636,7370,6631,7373,6629,7378,6624,7385,6624,7392,6622,7402,6619,7414,6617,7432,6616,7453,6614,7457,6614xe" filled="f" stroked="t" strokeweight="0.778704pt" strokecolor="#4BABC6">
              <v:path arrowok="t"/>
            </v:shape>
            <v:shape style="position:absolute;left:5513;top:6614;width:816;height:895" coordorigin="5513,6614" coordsize="816,895" path="m5914,6614l5937,6615,5957,6616,5975,6617,5978,6617,5993,6617,6005,6619,6014,6622,6024,6624,6031,6626,6034,6634,6038,6638,6041,6643,6043,6653,6317,7438,6325,7459,6329,7476,6329,7486,6326,7493,6322,7498,6317,7502,6310,7507,6295,7507,6279,7509,6259,7510,6242,7510,6219,7509,6200,7509,6190,7507,6175,7507,6166,7507,6158,7505,6151,7502,6146,7500,6144,7495,6142,7493,6139,7488,6137,7481,6079,7303,5746,7303,5690,7476,5688,7483,5683,7493,5674,7500,5662,7505,5652,7507,5640,7507,5623,7509,5601,7510,5592,7510,5568,7509,5549,7508,5544,7507,5532,7505,5522,7502,5518,7498,5513,7493,5513,7486,5513,7476,5517,7459,5525,7438,5525,7438,5796,6650,5798,6643,5803,6636,5806,6631,5810,6626,5815,6624,5825,6622,5832,6619,5844,6617,5856,6617,5873,6616,5893,6615,5914,6614xe" filled="f" stroked="t" strokeweight="0.778704pt" strokecolor="#4BABC6">
              <v:path arrowok="t"/>
            </v:shape>
            <v:shape style="position:absolute;left:6154;top:8570;width:5302;height:917" coordorigin="6154,8570" coordsize="5302,917" path="m9962,9456l9967,9461,9970,9463,9974,9468,9979,9470,9986,9473,9996,9473,10008,9475,10106,9475,10121,9473,10130,9473,10138,9470,10145,9468,10147,9466,10150,9461,10152,9458,10152,9439,10150,9430,10144,9414,10135,9391,10061,9218,10060,9215,10052,9195,10043,9177,10034,9161,10028,9150,10017,9133,10006,9118,10001,9111,9987,9096,9972,9084,9969,9082,9953,9070,9936,9060,9955,9053,9974,9045,9991,9036,10008,9026,10020,9018,10036,9005,10051,8991,10063,8976,10080,8948,10089,8930,10097,8911,10102,8891,10104,8871,10106,8851,10106,8830,10106,8813,10104,8792,10102,8772,10097,8753,10092,8736,10081,8715,10071,8697,10059,8681,10046,8666,10026,8648,10009,8637,9992,8627,9974,8618,9973,8618,9955,8610,9937,8604,9917,8599,9897,8595,9876,8592,9875,8592,9857,8590,9835,8587,9549,8587,9511,8599,9497,8642,9497,9456,9530,9473,9542,9475,9629,9475,9641,9473,9650,9470,9658,9468,9662,9466,9670,9463,9672,9461,9674,9456,9677,9451,9677,8724,9766,8724,9788,8724,9804,8726,9816,8726,9828,8729,9855,8738,9874,8748,9889,8760,9900,8774,9909,8788,9916,8806,9920,8826,9922,8849,9921,8861,9917,8881,9912,8899,9907,8909,9896,8925,9883,8940,9871,8949,9855,8958,9835,8966,9809,8972,9789,8975,9782,9120,9789,9122,9806,9132,9821,9146,9829,9154,9841,9170,9852,9190,9854,9193,9863,9210,9872,9228,9881,9247,9960,9446,9960,9451,9962,9456xe" filled="t" fillcolor="#FFFFFF" stroked="f">
              <v:path arrowok="t"/>
              <v:fill/>
            </v:shape>
            <v:shape style="position:absolute;left:6154;top:8570;width:5302;height:917" coordorigin="6154,8570" coordsize="5302,917" path="m9768,8976l9677,8976,9677,9110,9732,9110,9744,9111,9764,9114,9782,9120,9789,8975,9768,8976xe" filled="t" fillcolor="#FFFFFF" stroked="f">
              <v:path arrowok="t"/>
              <v:fill/>
            </v:shape>
            <v:shape style="position:absolute;left:6154;top:8570;width:5302;height:917" coordorigin="6154,8570" coordsize="5302,917" path="m10286,8602l10286,9456,10289,9461,10294,9463,10298,9466,10306,9468,10310,9470,10320,9473,10332,9475,10421,9475,10430,9473,10440,9470,10466,9451,10466,8606,10464,8602,10462,8599,10459,8594,10454,8592,10447,8590,10440,8587,10430,8585,10421,8585,10416,8584,10398,8583,10375,8582,10371,8582,10350,8583,10332,8585,10322,8585,10313,8587,10306,8590,10298,8592,10294,8594,10289,8599,10286,8602xe" filled="t" fillcolor="#FFFFFF" stroked="f">
              <v:path arrowok="t"/>
              <v:fill/>
            </v:shape>
            <v:shape style="position:absolute;left:6154;top:8570;width:5302;height:917" coordorigin="6154,8570" coordsize="5302,917" path="m9089,9132l8839,9132,8798,9271,9132,9271,9192,9449,9192,9454,9194,9458,9197,9463,9202,9466,9206,9468,9211,9470,9218,9473,9228,9475,9348,9475,9362,9473,9370,9470,9377,9466,9382,9461,9382,9444,9379,9434,9377,9422,9372,9406,9098,8621,9094,8611,9091,8604,9086,8599,9084,8594,9077,8590,9067,8587,9060,8585,9048,8585,9031,8582,8966,8582,8964,8755,9089,9132xe" filled="t" fillcolor="#FFFFFF" stroked="f">
              <v:path arrowok="t"/>
              <v:fill/>
            </v:shape>
            <v:shape style="position:absolute;left:6154;top:8570;width:5302;height:917" coordorigin="6154,8570" coordsize="5302,917" path="m8585,9473l8597,9475,8693,9475,8705,9473,8714,9473,8722,9470,8729,9468,8734,9463,8736,9458,8738,9456,8741,9449,8743,9444,8798,9271,8839,9132,8964,8755,8966,8582,8911,8582,8897,8585,8885,8585,8878,8587,8870,8590,8863,8594,8861,8599,8856,8604,8854,8611,8851,8618,8578,9403,8573,9420,8568,9432,8568,9442,8566,9451,8568,9458,8573,9463,8575,9470,8585,9473xe" filled="t" fillcolor="#FFFFFF" stroked="f">
              <v:path arrowok="t"/>
              <v:fill/>
            </v:shape>
            <v:shape style="position:absolute;left:6154;top:8570;width:5302;height:917" coordorigin="6154,8570" coordsize="5302,917" path="m7731,9161l7732,9183,7734,9205,7737,9225,7740,9245,7745,9263,7751,9281,7757,9298,7759,9304,7767,9324,7776,9342,7799,9374,7826,9403,7849,9422,7882,9443,7900,9453,7919,9461,7939,9468,7966,9475,8004,9481,8024,9484,8045,9486,8066,9487,8088,9487,8110,9487,8132,9486,8152,9484,8173,9482,8211,9475,8246,9466,8279,9452,8297,9443,8314,9433,8346,9409,8359,9396,8366,9389,8392,9360,8414,9326,8431,9288,8440,9263,8449,9225,8454,9185,8455,9142,8455,8606,8453,8602,8450,8599,8448,8594,8443,8592,8436,8590,8429,8587,8422,8585,8410,8585,8407,8584,8388,8583,8366,8582,8363,8582,8341,8583,8323,8585,8311,8585,8302,8587,8294,8590,8290,8592,8285,8594,8280,8599,8278,8602,8278,9144,8278,9150,8276,9171,8274,9191,8269,9210,8263,9228,8260,9238,8251,9257,8240,9274,8227,9288,8222,9293,8207,9307,8191,9318,8172,9326,8155,9332,8136,9337,8116,9340,8095,9341,8079,9340,8058,9338,8039,9333,8021,9326,8011,9323,7976,9304,7953,9280,7932,9246,7921,9215,7913,9177,7910,9134,7910,8602,7908,8599,7903,8594,7898,8592,7891,8590,7886,8587,7877,8585,7865,8585,7862,8584,7843,8583,7822,8582,7818,8582,7797,8583,7778,8585,7766,8585,7757,8587,7750,8590,7742,8592,7738,8594,7735,8599,7733,8602,7730,8606,7730,9149,7731,9161xe" filled="t" fillcolor="#FFFFFF" stroked="f">
              <v:path arrowok="t"/>
              <v:fill/>
            </v:shape>
            <v:shape style="position:absolute;left:6154;top:8570;width:5302;height:917" coordorigin="6154,8570" coordsize="5302,917" path="m7015,9331l7015,9346,7015,9356,7017,9377,7020,9394,7022,9406,7025,9413,7032,9420,7037,9425,7046,9432,7061,9439,7074,9447,7091,9455,7111,9463,7139,9472,7159,9476,7181,9480,7204,9484,7224,9486,7244,9487,7265,9487,7274,9487,7295,9486,7315,9485,7335,9483,7355,9480,7374,9475,7392,9470,7410,9465,7429,9457,7448,9449,7465,9440,7482,9429,7498,9418,7521,9395,7535,9380,7547,9364,7558,9347,7567,9329,7576,9306,7582,9288,7587,9269,7591,9249,7593,9228,7594,9206,7593,9190,7592,9168,7588,9149,7583,9130,7577,9113,7569,9095,7559,9077,7547,9061,7534,9046,7521,9032,7506,9019,7490,9007,7474,8995,7457,8985,7440,8976,7422,8967,7404,8959,7389,8952,7370,8943,7352,8936,7334,8928,7324,8923,7305,8914,7288,8904,7272,8894,7258,8885,7243,8872,7229,8858,7221,8845,7215,8826,7212,8806,7212,8794,7214,8782,7219,8770,7224,8758,7231,8746,7243,8738,7244,8738,7260,8727,7279,8719,7289,8716,7308,8713,7330,8712,7341,8712,7361,8713,7381,8716,7399,8719,7419,8726,7437,8734,7454,8741,7479,8753,7495,8762,7505,8767,7514,8772,7524,8772,7529,8770,7531,8767,7534,8765,7536,8760,7538,8755,7538,8748,7541,8741,7541,8722,7543,8712,7543,8676,7541,8669,7541,8654,7538,8650,7538,8642,7536,8640,7536,8635,7534,8633,7531,8628,7526,8623,7522,8618,7512,8614,7498,8606,7488,8602,7469,8595,7450,8590,7448,8589,7429,8583,7410,8578,7390,8575,7368,8573,7348,8571,7327,8570,7310,8571,7290,8572,7270,8574,7250,8577,7231,8582,7212,8587,7207,8589,7187,8595,7168,8603,7151,8613,7134,8623,7118,8635,7117,8637,7102,8649,7088,8663,7076,8678,7064,8696,7054,8714,7042,8745,7037,8764,7033,8784,7030,8805,7030,8827,7030,8844,7032,8865,7036,8885,7041,8903,7046,8921,7057,8941,7067,8959,7078,8976,7090,8990,7102,9003,7117,9017,7133,9029,7150,9041,7165,9050,7183,9059,7201,9069,7219,9077,7234,9084,7252,9093,7270,9100,7289,9108,7294,9110,7313,9120,7330,9130,7346,9139,7363,9150,7378,9163,7390,9178,7398,9190,7404,9209,7406,9230,7406,9238,7404,9258,7397,9276,7384,9298,7370,9312,7344,9327,7325,9336,7308,9340,7289,9342,7267,9343,7257,9343,7235,9342,7215,9339,7196,9336,7178,9331,7148,9322,7129,9315,7114,9307,7101,9300,7083,9290,7068,9281,7056,9274,7049,9271,7032,9271,7030,9274,7025,9276,7022,9281,7020,9286,7020,9293,7018,9300,7018,9310,7015,9319,7015,9331xe" filled="t" fillcolor="#FFFFFF" stroked="f">
              <v:path arrowok="t"/>
              <v:fill/>
            </v:shape>
            <v:shape style="position:absolute;left:6154;top:8570;width:5302;height:917" coordorigin="6154,8570" coordsize="5302,917" path="m6334,8602l6331,8599,6326,8594,6322,8592,6314,8590,6310,8587,6300,8585,6288,8585,6285,8584,6267,8583,6245,8582,6241,8582,6220,8583,6202,8585,6190,8585,6180,8587,6173,8590,6166,8592,6161,8594,6158,8599,6156,8602,6154,8606,6154,9149,6155,9183,6160,9225,6168,9263,6180,9298,6182,9304,6190,9324,6200,9342,6222,9374,6250,9403,6271,9422,6304,9443,6322,9453,6342,9461,6362,9468,6389,9475,6427,9481,6447,9484,6468,9486,6489,9487,6511,9487,6533,9487,6555,9486,6576,9484,6596,9482,6634,9475,6670,9466,6702,9452,6720,9443,6738,9433,6769,9409,6782,9396,6789,9389,6815,9360,6837,9326,6854,9288,6862,9263,6871,9225,6876,9185,6878,9142,6878,8606,6876,8602,6874,8599,6871,8594,6866,8592,6859,8590,6852,8587,6845,8585,6833,8585,6830,8584,6811,8583,6790,8582,6786,8582,6765,8583,6746,8585,6734,8585,6725,8587,6718,8590,6713,8592,6708,8594,6703,8599,6701,8602,6701,9144,6701,9150,6700,9171,6697,9191,6692,9210,6686,9228,6683,9238,6675,9257,6664,9274,6650,9288,6646,9293,6631,9307,6614,9318,6595,9326,6578,9332,6559,9337,6540,9340,6518,9341,6502,9340,6482,9338,6462,9333,6444,9326,6434,9323,6416,9314,6399,9304,6384,9290,6376,9280,6365,9264,6355,9246,6348,9226,6344,9215,6340,9196,6336,9177,6334,9156,6334,9134,6334,8602xe" filled="t" fillcolor="#FFFFFF" stroked="f">
              <v:path arrowok="t"/>
              <v:fill/>
            </v:shape>
            <v:shape style="position:absolute;left:6154;top:8570;width:5302;height:917" coordorigin="6154,8570" coordsize="5302,917" path="m10828,9454l10821,9177,10817,9156,10815,9147,10813,9129,10810,9110,10809,9090,10808,9069,10807,9048,10807,9026,10810,9445,10828,9454xe" filled="t" fillcolor="#FFFFFF" stroked="f">
              <v:path arrowok="t"/>
              <v:fill/>
            </v:shape>
            <v:shape style="position:absolute;left:6154;top:8570;width:5302;height:917" coordorigin="6154,8570" coordsize="5302,917" path="m10622,9126l10625,9146,10628,9165,10631,9184,10635,9202,10639,9220,10644,9238,10651,9260,10658,9279,10666,9298,10675,9316,10685,9333,10696,9349,10708,9365,10721,9379,10743,9400,10758,9413,10774,9425,10792,9435,10810,9445,10807,9026,10807,9007,10808,8986,10811,8946,10817,8909,10824,8882,10838,8844,10855,8810,10880,8780,10910,8754,10940,8737,10976,8725,11017,8720,11040,8719,11052,8719,11074,8721,11095,8724,11132,8734,11160,8747,11192,8772,11218,8803,11230,8825,11246,8861,11256,8902,11260,8927,11265,8966,11268,9008,11268,9029,11268,9029,11268,9051,11265,9091,11259,9130,11255,9155,11250,9176,11235,9213,11218,9247,11193,9278,11163,9304,11135,9320,11098,9332,11057,9338,11035,9338,11020,9338,10998,9337,10977,9334,10941,9324,10913,9310,10881,9286,10855,9254,10852,9250,10842,9234,10834,9216,10827,9197,10821,9177,10828,9454,10850,9461,10886,9472,10924,9480,10964,9485,11006,9487,11028,9487,11036,9487,11079,9485,11120,9481,11159,9473,11196,9463,11234,9447,11270,9427,11303,9404,11333,9379,11353,9358,11376,9327,11397,9292,11414,9255,11429,9216,11439,9182,11446,9144,11451,9105,11454,9063,11455,9019,11455,9018,11455,8995,11453,8952,11449,8911,11443,8873,11434,8837,11429,8820,11428,8819,11422,8798,11414,8778,11406,8759,11396,8742,11386,8725,11376,8708,11364,8693,11352,8678,11328,8656,11312,8644,11296,8633,11279,8623,11261,8613,11242,8605,11222,8597,11188,8587,11169,8583,11150,8579,11130,8576,11110,8574,11089,8572,11067,8571,11045,8570,11036,8570,11014,8571,10993,8573,10972,8575,10952,8578,10933,8582,10913,8586,10895,8592,10860,8604,10858,8605,10839,8613,10820,8621,10802,8631,10785,8642,10769,8654,10754,8667,10739,8681,10726,8695,10709,8716,10697,8732,10687,8748,10677,8765,10667,8783,10659,8802,10651,8821,10644,8842,10635,8874,10631,8893,10628,8912,10625,8932,10622,8952,10620,8972,10619,8993,10618,9014,10618,9036,10618,9040,10618,9062,10619,9084,10620,9105,10622,9126xe" filled="t" fillcolor="#FFFFFF" stroked="f">
              <v:path arrowok="t"/>
              <v:fill/>
            </v:shape>
            <v:shape style="position:absolute;left:8839;top:8755;width:250;height:377" coordorigin="8839,8755" coordsize="250,377" path="m8964,8755l8839,9132,9089,9132,8964,8755xe" filled="f" stroked="t" strokeweight="0.778704pt" strokecolor="#4BABC6">
              <v:path arrowok="t"/>
            </v:shape>
            <v:shape style="position:absolute;left:9677;top:8724;width:245;height:252" coordorigin="9677,8724" coordsize="245,252" path="m9677,8724l9677,8976,9768,8976,9789,8975,9809,8972,9828,8968,9855,8958,9871,8949,9883,8940,9896,8925,9907,8909,9912,8899,9917,8881,9921,8861,9922,8849,9920,8826,9916,8806,9909,8788,9900,8774,9889,8760,9874,8748,9855,8738,9835,8731,9816,8726,9804,8726,9788,8724,9766,8724,9756,8724,9677,8724xe" filled="f" stroked="t" strokeweight="0.778704pt" strokecolor="#4BABC6">
              <v:path arrowok="t"/>
            </v:shape>
            <v:shape style="position:absolute;left:10807;top:8719;width:461;height:619" coordorigin="10807,8719" coordsize="461,619" path="m11040,8719l11017,8720,10996,8722,10976,8725,10957,8730,10940,8737,10910,8754,10894,8766,10880,8780,10867,8795,10855,8810,10846,8827,10838,8844,10831,8863,10824,8882,10818,8903,10814,8927,10811,8946,10809,8966,10808,8986,10807,9007,10807,9026,10807,9048,10808,9069,10809,9090,10810,9110,10813,9129,10815,9147,10821,9177,10827,9197,10834,9216,10842,9234,10852,9250,10855,9254,10867,9272,10896,9299,10925,9317,10958,9329,10998,9337,11020,9338,11035,9338,11057,9338,11078,9336,11117,9327,11146,9314,11178,9291,11206,9263,11227,9231,11243,9195,11255,9155,11259,9130,11265,9091,11268,9051,11268,9029,11268,9029,11268,9008,11267,8987,11263,8947,11257,8909,11251,8881,11239,8842,11221,8808,11206,8787,11177,8759,11148,8741,11114,8728,11074,8721,11052,8719,11040,8719xe" filled="f" stroked="t" strokeweight="0.778704pt" strokecolor="#4BABC6">
              <v:path arrowok="t"/>
            </v:shape>
            <v:shape style="position:absolute;left:9497;top:8587;width:655;height:888" coordorigin="9497,8587" coordsize="655,888" path="m9550,8587l9778,8587,9801,8587,9821,8587,9835,8587,9857,8590,9875,8592,9876,8592,9897,8595,9917,8599,9937,8604,9955,8610,9973,8618,9974,8618,9992,8627,10009,8637,10026,8648,10041,8662,10059,8681,10071,8697,10081,8715,10091,8733,10097,8753,10102,8772,10104,8792,10106,8813,10106,8830,10106,8851,10104,8871,10102,8891,10097,8909,10089,8930,10080,8948,10070,8966,10051,8991,10036,9005,10020,9018,10008,9026,9991,9036,9974,9045,9955,9053,9936,9060,9953,9070,9969,9082,9972,9084,9987,9096,10001,9111,10006,9118,10017,9133,10028,9150,10034,9161,10043,9177,10052,9195,10060,9215,10061,9218,10135,9391,10144,9414,10149,9429,10150,9430,10152,9439,10152,9444,10152,9449,10152,9454,10152,9458,10150,9461,10147,9466,10145,9468,10138,9470,10130,9473,10121,9473,10106,9475,10090,9475,10069,9475,10054,9475,10030,9475,10012,9475,10008,9475,9996,9473,9986,9473,9979,9470,9974,9468,9970,9463,9967,9461,9962,9456,9960,9451,9960,9446,9881,9247,9872,9228,9863,9210,9854,9193,9852,9190,9841,9170,9829,9154,9821,9146,9806,9132,9789,9122,9764,9114,9744,9111,9732,9110,9677,9110,9677,9446,9677,9451,9674,9456,9672,9461,9670,9463,9662,9466,9658,9468,9650,9470,9641,9473,9629,9475,9611,9475,9589,9475,9586,9475,9564,9475,9545,9475,9542,9475,9530,9473,9521,9470,9514,9468,9506,9466,9502,9463,9499,9461,9497,9456,9497,9451,9497,9446,9497,8642,9500,8620,9508,8603,9511,8599,9528,8591,9549,8587,9550,8587xe" filled="f" stroked="t" strokeweight="0.778704pt" strokecolor="#4BABC6">
              <v:path arrowok="t"/>
            </v:shape>
            <v:shape style="position:absolute;left:10286;top:8582;width:180;height:893" coordorigin="10286,8582" coordsize="180,893" path="m10375,8582l10398,8583,10416,8584,10421,8585,10430,8585,10440,8587,10447,8590,10454,8592,10459,8594,10462,8599,10464,8602,10466,8606,10466,8611,10466,9446,10466,9451,10464,9456,10462,9461,10459,9463,10454,9466,10447,9468,10440,9470,10430,9473,10421,9475,10403,9475,10382,9475,10375,9475,10353,9475,10335,9475,10332,9475,10320,9473,10310,9470,10306,9468,10298,9466,10294,9463,10289,9461,10286,9456,10286,8602,10289,8599,10294,8594,10298,8592,10306,8590,10313,8587,10322,8585,10332,8585,10350,8583,10371,8582,10375,8582xe" filled="f" stroked="t" strokeweight="0.778704pt" strokecolor="#4BABC6">
              <v:path arrowok="t"/>
            </v:shape>
            <v:shape style="position:absolute;left:8566;top:8582;width:816;height:893" coordorigin="8566,8582" coordsize="816,893" path="m8966,8582l8989,8582,9010,8582,9027,8582,9031,8582,9048,8585,9060,8585,9067,8587,9077,8590,9084,8594,9086,8599,9091,8604,9094,8611,9098,8621,9372,9406,9377,9422,9379,9434,9382,9444,9382,9454,9382,9461,9377,9466,9370,9470,9362,9473,9348,9475,9331,9475,9310,9475,9298,9475,9274,9475,9254,9475,9242,9475,9228,9475,9218,9473,9211,9470,9206,9468,9202,9466,9197,9463,9194,9458,9192,9454,9192,9449,9132,9271,8798,9271,8743,9444,8741,9449,8738,9456,8736,9458,8734,9463,8729,9468,8722,9470,8714,9473,8705,9473,8693,9475,8675,9475,8597,9475,8585,9473,8575,9470,8573,9463,8568,9458,8566,9451,8568,9442,8568,9432,8573,9420,8578,9403,8851,8618,8854,8611,8856,8604,8861,8599,8863,8594,8870,8590,8878,8587,8885,8585,8897,8585,8911,8582,8928,8582,8948,8582,8966,8582xe" filled="f" stroked="t" strokeweight="0.778704pt" strokecolor="#4BABC6">
              <v:path arrowok="t"/>
            </v:shape>
            <v:shape style="position:absolute;left:7730;top:8582;width:725;height:905" coordorigin="7730,8582" coordsize="725,905" path="m7822,8582l7843,8583,7862,8584,7865,8585,7877,8585,7886,8587,7891,8590,7898,8592,7903,8594,7908,8599,7910,8602,7910,8606,7910,8611,7910,9134,7911,9156,7916,9196,7925,9226,7942,9264,7961,9290,7992,9314,8021,9326,8039,9333,8058,9338,8079,9340,8095,9341,8116,9340,8136,9337,8155,9332,8172,9326,8191,9318,8207,9307,8222,9293,8227,9288,8240,9274,8251,9257,8260,9238,8263,9228,8269,9210,8274,9191,8276,9171,8278,9150,8278,9144,8278,8611,8278,8606,8278,8602,8280,8599,8285,8594,8290,8592,8294,8590,8302,8587,8311,8585,8323,8585,8341,8583,8363,8582,8366,8582,8388,8583,8407,8584,8410,8585,8422,8585,8429,8587,8436,8590,8443,8592,8448,8594,8450,8599,8453,8602,8455,8606,8455,8611,8455,9142,8455,9164,8454,9185,8452,9205,8449,9225,8445,9244,8440,9263,8434,9281,8423,9307,8414,9326,8403,9343,8392,9360,8380,9375,8366,9389,8359,9396,8346,9409,8314,9433,8297,9443,8279,9452,8259,9461,8229,9471,8192,9479,8173,9482,8152,9484,8132,9486,8110,9487,8088,9487,8066,9487,8045,9486,8024,9484,8004,9481,7985,9478,7948,9470,7919,9461,7900,9453,7882,9443,7865,9433,7834,9410,7812,9389,7799,9374,7787,9358,7776,9342,7767,9324,7759,9304,7757,9298,7751,9281,7740,9245,7734,9205,7731,9161,7730,9149,7730,8611,7730,8606,7733,8602,7735,8599,7738,8594,7742,8592,7750,8590,7757,8587,7766,8585,7778,8585,7797,8583,7818,8582,7822,8582xe" filled="f" stroked="t" strokeweight="0.778704pt" strokecolor="#4BABC6">
              <v:path arrowok="t"/>
            </v:shape>
            <v:shape style="position:absolute;left:6154;top:8582;width:725;height:905" coordorigin="6154,8582" coordsize="725,905" path="m6245,8582l6267,8583,6285,8584,6288,8585,6300,8585,6310,8587,6314,8590,6322,8592,6326,8594,6331,8599,6334,8602,6334,8606,6334,8611,6334,9134,6334,9156,6336,9177,6340,9196,6344,9215,6348,9226,6355,9246,6365,9264,6376,9280,6384,9290,6399,9304,6416,9314,6434,9323,6444,9326,6462,9333,6482,9338,6502,9340,6518,9341,6540,9340,6559,9337,6578,9332,6595,9326,6614,9318,6631,9307,6646,9293,6650,9288,6664,9274,6675,9257,6683,9238,6686,9228,6692,9210,6697,9191,6700,9171,6701,9150,6701,9144,6701,8611,6701,8606,6701,8602,6703,8599,6708,8594,6713,8592,6718,8590,6725,8587,6734,8585,6746,8585,6765,8583,6786,8582,6790,8582,6811,8583,6830,8584,6833,8585,6845,8585,6852,8587,6859,8590,6866,8592,6871,8594,6874,8599,6876,8602,6878,8606,6878,8611,6878,9142,6878,9164,6876,9185,6874,9205,6871,9225,6867,9244,6862,9263,6857,9281,6846,9307,6837,9326,6826,9343,6815,9360,6803,9375,6789,9389,6782,9396,6769,9409,6738,9433,6720,9443,6702,9452,6682,9461,6652,9471,6615,9479,6596,9482,6576,9484,6555,9486,6533,9487,6511,9487,6489,9487,6468,9486,6447,9484,6427,9481,6408,9478,6371,9470,6342,9461,6322,9453,6304,9443,6287,9433,6256,9410,6235,9389,6222,9374,6210,9358,6200,9342,6190,9324,6182,9304,6180,9298,6174,9281,6164,9245,6157,9205,6154,9161,6154,9149,6154,8611,6154,8606,6156,8602,6158,8599,6161,8594,6166,8592,6173,8590,6180,8587,6190,8585,6202,8585,6220,8583,6241,8582,6245,8582xe" filled="f" stroked="t" strokeweight="0.778704pt" strokecolor="#4BABC6">
              <v:path arrowok="t"/>
            </v:shape>
            <v:shape style="position:absolute;left:10618;top:8570;width:838;height:917" coordorigin="10618,8570" coordsize="838,917" path="m11045,8570l11067,8571,11089,8572,11110,8574,11130,8576,11150,8579,11169,8583,11188,8587,11206,8592,11222,8597,11242,8605,11261,8613,11279,8623,11296,8633,11312,8644,11328,8656,11343,8669,11352,8678,11364,8693,11376,8708,11386,8725,11396,8742,11406,8759,11414,8778,11422,8798,11428,8819,11429,8820,11434,8837,11443,8873,11449,8911,11453,8952,11455,8995,11455,9019,11455,9041,11453,9084,11449,9125,11443,9163,11434,9200,11422,9236,11406,9274,11387,9310,11365,9342,11333,9379,11303,9404,11270,9427,11234,9447,11196,9463,11159,9473,11120,9481,11079,9485,11036,9487,11028,9487,11006,9487,10964,9485,10924,9480,10886,9472,10850,9461,10810,9445,10774,9425,10743,9400,10721,9379,10696,9349,10675,9316,10658,9279,10644,9239,10635,9202,10628,9165,10622,9126,10619,9084,10618,9040,10618,9036,10618,9014,10620,8972,10625,8932,10631,8893,10640,8856,10651,8821,10667,8783,10687,8748,10709,8716,10739,8681,10769,8654,10802,8631,10839,8613,10860,8604,10877,8597,10895,8592,10913,8586,10933,8582,10952,8578,10972,8575,10993,8573,11014,8571,11036,8570,11045,8570xe" filled="f" stroked="t" strokeweight="0.778704pt" strokecolor="#4BABC6">
              <v:path arrowok="t"/>
            </v:shape>
            <v:shape style="position:absolute;left:7015;top:8570;width:578;height:917" coordorigin="7015,8570" coordsize="578,917" path="m7327,8570l7348,8571,7368,8573,7387,8575,7410,8578,7429,8583,7448,8589,7450,8590,7469,8595,7488,8602,7498,8606,7512,8614,7522,8618,7526,8623,7531,8628,7534,8633,7536,8635,7536,8640,7538,8642,7538,8650,7541,8654,7541,8659,7541,8669,7543,8676,7543,8686,7543,8698,7543,8712,7541,8722,7541,8731,7541,8741,7538,8748,7538,8755,7536,8760,7534,8765,7531,8767,7529,8770,7524,8772,7519,8772,7514,8772,7505,8767,7495,8762,7479,8753,7461,8744,7437,8734,7419,8726,7399,8719,7381,8716,7361,8713,7341,8712,7330,8712,7308,8713,7289,8716,7279,8719,7260,8727,7244,8738,7243,8738,7231,8746,7224,8758,7219,8770,7214,8782,7212,8794,7212,8806,7215,8826,7221,8845,7229,8858,7243,8872,7258,8885,7272,8894,7288,8904,7305,8914,7324,8923,7334,8928,7352,8936,7370,8943,7389,8952,7404,8959,7422,8967,7440,8976,7457,8985,7474,8995,7490,9007,7506,9019,7521,9032,7534,9046,7547,9061,7559,9077,7569,9095,7577,9113,7583,9130,7588,9149,7592,9168,7593,9190,7594,9206,7593,9228,7591,9249,7587,9269,7582,9288,7576,9306,7569,9324,7558,9347,7547,9364,7535,9380,7521,9395,7507,9409,7482,9429,7465,9440,7448,9449,7429,9457,7410,9465,7392,9470,7374,9475,7355,9480,7335,9483,7315,9485,7295,9486,7274,9487,7265,9487,7244,9487,7224,9486,7204,9484,7185,9481,7159,9476,7139,9472,7121,9467,7091,9455,7074,9447,7061,9439,7046,9432,7037,9425,7032,9420,7025,9413,7022,9406,7020,9394,7017,9377,7015,9356,7015,9346,7015,9331,7015,9319,7018,9310,7018,9300,7020,9293,7020,9286,7022,9281,7025,9276,7030,9274,7032,9271,7037,9271,7042,9271,7049,9271,7056,9274,7068,9281,7083,9290,7101,9300,7114,9307,7129,9315,7148,9322,7168,9328,7178,9331,7196,9336,7215,9339,7235,9342,7257,9343,7267,9343,7289,9342,7308,9340,7325,9336,7344,9327,7362,9318,7370,9312,7384,9298,7395,9280,7404,9258,7406,9238,7406,9230,7404,9209,7398,9190,7390,9178,7378,9163,7363,9150,7346,9139,7330,9130,7313,9120,7294,9110,7270,9100,7252,9093,7234,9084,7219,9077,7201,9069,7183,9059,7165,9050,7150,9041,7133,9029,7117,9017,7102,9003,7090,8990,7078,8976,7067,8959,7057,8941,7047,8923,7041,8903,7036,8885,7032,8865,7030,8844,7030,8827,7030,8805,7033,8784,7037,8764,7042,8745,7048,8727,7064,8696,7076,8678,7088,8663,7102,8649,7117,8637,7118,8635,7134,8623,7151,8613,7168,8603,7187,8595,7207,8589,7212,8587,7231,8582,7250,8577,7270,8574,7290,8572,7310,8571,7327,8570xe" filled="f" stroked="t" strokeweight="0.778704pt" strokecolor="#4BABC6">
              <v:path arrowok="t"/>
            </v:shape>
            <v:shape type="#_x0000_t75" style="position:absolute;left:8896;top:10936;width:2588;height:361">
              <v:imagedata o:title="" r:id="rId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before="1"/>
        <w:ind w:left="116"/>
      </w:pPr>
      <w:r>
        <w:rPr>
          <w:rFonts w:cs="Arial" w:hAnsi="Arial" w:eastAsia="Arial" w:ascii="Arial"/>
          <w:b/>
          <w:color w:val="16355C"/>
          <w:spacing w:val="-34"/>
          <w:w w:val="100"/>
          <w:sz w:val="50"/>
          <w:szCs w:val="50"/>
        </w:rPr>
        <w:t>T</w:t>
      </w:r>
      <w:r>
        <w:rPr>
          <w:rFonts w:cs="Arial" w:hAnsi="Arial" w:eastAsia="Arial" w:ascii="Arial"/>
          <w:b/>
          <w:color w:val="16355C"/>
          <w:spacing w:val="4"/>
          <w:w w:val="100"/>
          <w:sz w:val="50"/>
          <w:szCs w:val="50"/>
        </w:rPr>
        <w:t>a</w:t>
      </w:r>
      <w:r>
        <w:rPr>
          <w:rFonts w:cs="Arial" w:hAnsi="Arial" w:eastAsia="Arial" w:ascii="Arial"/>
          <w:b/>
          <w:color w:val="16355C"/>
          <w:spacing w:val="7"/>
          <w:w w:val="100"/>
          <w:sz w:val="50"/>
          <w:szCs w:val="50"/>
        </w:rPr>
        <w:t>b</w:t>
      </w:r>
      <w:r>
        <w:rPr>
          <w:rFonts w:cs="Arial" w:hAnsi="Arial" w:eastAsia="Arial" w:ascii="Arial"/>
          <w:b/>
          <w:color w:val="16355C"/>
          <w:spacing w:val="3"/>
          <w:w w:val="100"/>
          <w:sz w:val="50"/>
          <w:szCs w:val="50"/>
        </w:rPr>
        <w:t>l</w:t>
      </w:r>
      <w:r>
        <w:rPr>
          <w:rFonts w:cs="Arial" w:hAnsi="Arial" w:eastAsia="Arial" w:ascii="Arial"/>
          <w:b/>
          <w:color w:val="16355C"/>
          <w:spacing w:val="0"/>
          <w:w w:val="100"/>
          <w:sz w:val="50"/>
          <w:szCs w:val="50"/>
        </w:rPr>
        <w:t>a</w:t>
      </w:r>
      <w:r>
        <w:rPr>
          <w:rFonts w:cs="Arial" w:hAnsi="Arial" w:eastAsia="Arial" w:ascii="Arial"/>
          <w:b/>
          <w:color w:val="16355C"/>
          <w:spacing w:val="25"/>
          <w:w w:val="100"/>
          <w:sz w:val="50"/>
          <w:szCs w:val="50"/>
        </w:rPr>
        <w:t> </w:t>
      </w:r>
      <w:r>
        <w:rPr>
          <w:rFonts w:cs="Arial" w:hAnsi="Arial" w:eastAsia="Arial" w:ascii="Arial"/>
          <w:b/>
          <w:color w:val="16355C"/>
          <w:spacing w:val="7"/>
          <w:w w:val="100"/>
          <w:sz w:val="50"/>
          <w:szCs w:val="50"/>
        </w:rPr>
        <w:t>d</w:t>
      </w:r>
      <w:r>
        <w:rPr>
          <w:rFonts w:cs="Arial" w:hAnsi="Arial" w:eastAsia="Arial" w:ascii="Arial"/>
          <w:b/>
          <w:color w:val="16355C"/>
          <w:spacing w:val="0"/>
          <w:w w:val="100"/>
          <w:sz w:val="50"/>
          <w:szCs w:val="50"/>
        </w:rPr>
        <w:t>e</w:t>
      </w:r>
      <w:r>
        <w:rPr>
          <w:rFonts w:cs="Arial" w:hAnsi="Arial" w:eastAsia="Arial" w:ascii="Arial"/>
          <w:b/>
          <w:color w:val="16355C"/>
          <w:spacing w:val="15"/>
          <w:w w:val="100"/>
          <w:sz w:val="50"/>
          <w:szCs w:val="50"/>
        </w:rPr>
        <w:t> </w:t>
      </w:r>
      <w:r>
        <w:rPr>
          <w:rFonts w:cs="Arial" w:hAnsi="Arial" w:eastAsia="Arial" w:ascii="Arial"/>
          <w:b/>
          <w:color w:val="16355C"/>
          <w:spacing w:val="4"/>
          <w:w w:val="101"/>
          <w:sz w:val="50"/>
          <w:szCs w:val="50"/>
        </w:rPr>
        <w:t>c</w:t>
      </w:r>
      <w:r>
        <w:rPr>
          <w:rFonts w:cs="Arial" w:hAnsi="Arial" w:eastAsia="Arial" w:ascii="Arial"/>
          <w:b/>
          <w:color w:val="16355C"/>
          <w:spacing w:val="2"/>
          <w:w w:val="101"/>
          <w:sz w:val="50"/>
          <w:szCs w:val="50"/>
        </w:rPr>
        <w:t>o</w:t>
      </w:r>
      <w:r>
        <w:rPr>
          <w:rFonts w:cs="Arial" w:hAnsi="Arial" w:eastAsia="Arial" w:ascii="Arial"/>
          <w:b/>
          <w:color w:val="16355C"/>
          <w:spacing w:val="10"/>
          <w:w w:val="101"/>
          <w:sz w:val="50"/>
          <w:szCs w:val="50"/>
        </w:rPr>
        <w:t>n</w:t>
      </w:r>
      <w:r>
        <w:rPr>
          <w:rFonts w:cs="Arial" w:hAnsi="Arial" w:eastAsia="Arial" w:ascii="Arial"/>
          <w:b/>
          <w:color w:val="16355C"/>
          <w:spacing w:val="4"/>
          <w:w w:val="101"/>
          <w:sz w:val="50"/>
          <w:szCs w:val="50"/>
        </w:rPr>
        <w:t>t</w:t>
      </w:r>
      <w:r>
        <w:rPr>
          <w:rFonts w:cs="Arial" w:hAnsi="Arial" w:eastAsia="Arial" w:ascii="Arial"/>
          <w:b/>
          <w:color w:val="16355C"/>
          <w:spacing w:val="-1"/>
          <w:w w:val="101"/>
          <w:sz w:val="50"/>
          <w:szCs w:val="50"/>
        </w:rPr>
        <w:t>e</w:t>
      </w:r>
      <w:r>
        <w:rPr>
          <w:rFonts w:cs="Arial" w:hAnsi="Arial" w:eastAsia="Arial" w:ascii="Arial"/>
          <w:b/>
          <w:color w:val="16355C"/>
          <w:spacing w:val="10"/>
          <w:w w:val="101"/>
          <w:sz w:val="50"/>
          <w:szCs w:val="50"/>
        </w:rPr>
        <w:t>n</w:t>
      </w:r>
      <w:r>
        <w:rPr>
          <w:rFonts w:cs="Arial" w:hAnsi="Arial" w:eastAsia="Arial" w:ascii="Arial"/>
          <w:b/>
          <w:color w:val="16355C"/>
          <w:spacing w:val="1"/>
          <w:w w:val="101"/>
          <w:sz w:val="50"/>
          <w:szCs w:val="50"/>
        </w:rPr>
        <w:t>i</w:t>
      </w:r>
      <w:r>
        <w:rPr>
          <w:rFonts w:cs="Arial" w:hAnsi="Arial" w:eastAsia="Arial" w:ascii="Arial"/>
          <w:b/>
          <w:color w:val="16355C"/>
          <w:spacing w:val="5"/>
          <w:w w:val="101"/>
          <w:sz w:val="50"/>
          <w:szCs w:val="50"/>
        </w:rPr>
        <w:t>d</w:t>
      </w:r>
      <w:r>
        <w:rPr>
          <w:rFonts w:cs="Arial" w:hAnsi="Arial" w:eastAsia="Arial" w:ascii="Arial"/>
          <w:b/>
          <w:color w:val="16355C"/>
          <w:spacing w:val="0"/>
          <w:w w:val="101"/>
          <w:sz w:val="50"/>
          <w:szCs w:val="50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50"/>
          <w:szCs w:val="5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pict>
          <v:group style="position:absolute;margin-left:81.36pt;margin-top:-0.443119pt;width:433.08pt;height:0pt;mso-position-horizontal-relative:page;mso-position-vertical-relative:paragraph;z-index:-1536" coordorigin="1627,-9" coordsize="8662,0">
            <v:shape style="position:absolute;left:1627;top:-9;width:8662;height:0" coordorigin="1627,-9" coordsize="8662,0" path="m1627,-9l10289,-9e" filled="f" stroked="t" strokeweight="1.06pt" strokecolor="#4E81BD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2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j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4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y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4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Pr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v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4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3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2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Pá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4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3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strar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strar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car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4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truct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Pá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un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ab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ra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nú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at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3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rpo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332"/>
      </w:pP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sua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4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5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5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sua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7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car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sua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8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nt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gra</w:t>
      </w:r>
      <w:r>
        <w:rPr>
          <w:rFonts w:cs="Calibri" w:hAnsi="Calibri" w:eastAsia="Calibri" w:ascii="Calibri"/>
          <w:spacing w:val="-5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10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rup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p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sa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0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0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ñad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ñad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1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str</w:t>
      </w:r>
      <w:r>
        <w:rPr>
          <w:rFonts w:cs="Calibri" w:hAnsi="Calibri" w:eastAsia="Calibri" w:ascii="Calibri"/>
          <w:spacing w:val="9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ns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j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543"/>
      </w:pPr>
      <w:r>
        <w:rPr>
          <w:rFonts w:cs="Calibri" w:hAnsi="Calibri" w:eastAsia="Calibri" w:ascii="Calibri"/>
          <w:spacing w:val="4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trar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rupo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1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759"/>
        <w:sectPr>
          <w:pgSz w:w="11900" w:h="16840"/>
          <w:pgMar w:top="1580" w:bottom="280" w:left="1540" w:right="1540"/>
        </w:sectPr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ntrat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1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ub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1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y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cto</w:t>
      </w:r>
      <w:r>
        <w:rPr>
          <w:rFonts w:cs="Times New Roman" w:hAnsi="Times New Roman" w:eastAsia="Times New Roman" w:ascii="Times New Roman"/>
          <w:spacing w:val="-2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7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q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7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urar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chas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para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4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8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P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b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4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da</w:t>
      </w:r>
      <w:r>
        <w:rPr>
          <w:rFonts w:cs="Calibri" w:hAnsi="Calibri" w:eastAsia="Calibri" w:ascii="Calibri"/>
          <w:spacing w:val="12"/>
          <w:w w:val="102"/>
          <w:sz w:val="21"/>
          <w:szCs w:val="21"/>
        </w:rPr>
        <w:t>d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0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rat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4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an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ó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5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H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tar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ua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7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5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4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ac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ó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8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rupo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8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5"/>
          <w:w w:val="102"/>
          <w:sz w:val="21"/>
          <w:szCs w:val="21"/>
        </w:rPr>
        <w:t>F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a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9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2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0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1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car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2"/>
          <w:sz w:val="21"/>
          <w:szCs w:val="21"/>
        </w:rPr>
        <w:t>P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r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na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l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2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403"/>
      </w:pPr>
      <w:r>
        <w:rPr>
          <w:rFonts w:cs="Calibri" w:hAnsi="Calibri" w:eastAsia="Calibri" w:ascii="Calibri"/>
          <w:spacing w:val="4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u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nt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cu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ñad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-2"/>
          <w:w w:val="102"/>
          <w:sz w:val="21"/>
          <w:szCs w:val="21"/>
        </w:rPr>
        <w:t>c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2"/>
          <w:sz w:val="21"/>
          <w:szCs w:val="21"/>
        </w:rPr>
        <w:t>o</w:t>
      </w:r>
      <w:r>
        <w:rPr>
          <w:rFonts w:cs="Calibri" w:hAnsi="Calibri" w:eastAsia="Calibri" w:ascii="Calibri"/>
          <w:spacing w:val="5"/>
          <w:w w:val="102"/>
          <w:sz w:val="21"/>
          <w:szCs w:val="21"/>
        </w:rPr>
        <w:t>s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te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4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7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</w:pP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nsc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b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rse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pr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y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cto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  <w:sectPr>
          <w:pgSz w:w="11900" w:h="16840"/>
          <w:pgMar w:top="1580" w:bottom="280" w:left="1680" w:right="1540"/>
        </w:sectPr>
      </w:pPr>
      <w:r>
        <w:rPr>
          <w:rFonts w:cs="Calibri" w:hAnsi="Calibri" w:eastAsia="Calibri" w:ascii="Calibri"/>
          <w:spacing w:val="-2"/>
          <w:w w:val="100"/>
          <w:sz w:val="21"/>
          <w:szCs w:val="21"/>
        </w:rPr>
        <w:t>H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ac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t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v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da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6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5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spacing w:before="21"/>
        <w:ind w:left="619"/>
      </w:pPr>
      <w:r>
        <w:rPr>
          <w:rFonts w:cs="Calibri" w:hAnsi="Calibri" w:eastAsia="Calibri" w:ascii="Calibri"/>
          <w:spacing w:val="-1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g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strar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l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4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6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Calibri" w:hAnsi="Calibri" w:eastAsia="Calibri" w:ascii="Calibri"/>
          <w:sz w:val="21"/>
          <w:szCs w:val="21"/>
        </w:rPr>
        <w:jc w:val="left"/>
        <w:ind w:left="619"/>
        <w:sectPr>
          <w:pgSz w:w="11900" w:h="16840"/>
          <w:pgMar w:top="1580" w:bottom="280" w:left="1680" w:right="1540"/>
        </w:sectPr>
      </w:pPr>
      <w:r>
        <w:rPr>
          <w:rFonts w:cs="Calibri" w:hAnsi="Calibri" w:eastAsia="Calibri" w:ascii="Calibri"/>
          <w:spacing w:val="0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d</w:t>
      </w:r>
      <w:r>
        <w:rPr>
          <w:rFonts w:cs="Calibri" w:hAnsi="Calibri" w:eastAsia="Calibri" w:ascii="Calibri"/>
          <w:spacing w:val="3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car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f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m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c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i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ó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2"/>
          <w:w w:val="100"/>
          <w:sz w:val="21"/>
          <w:szCs w:val="21"/>
        </w:rPr>
        <w:t>P</w:t>
      </w:r>
      <w:r>
        <w:rPr>
          <w:rFonts w:cs="Calibri" w:hAnsi="Calibri" w:eastAsia="Calibri" w:ascii="Calibri"/>
          <w:spacing w:val="1"/>
          <w:w w:val="100"/>
          <w:sz w:val="21"/>
          <w:szCs w:val="21"/>
        </w:rPr>
        <w:t>e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rs</w:t>
      </w:r>
      <w:r>
        <w:rPr>
          <w:rFonts w:cs="Calibri" w:hAnsi="Calibri" w:eastAsia="Calibri" w:ascii="Calibri"/>
          <w:spacing w:val="-1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-3"/>
          <w:w w:val="100"/>
          <w:sz w:val="21"/>
          <w:szCs w:val="21"/>
        </w:rPr>
        <w:t>n</w:t>
      </w:r>
      <w:r>
        <w:rPr>
          <w:rFonts w:cs="Calibri" w:hAnsi="Calibri" w:eastAsia="Calibri" w:ascii="Calibri"/>
          <w:spacing w:val="-2"/>
          <w:w w:val="100"/>
          <w:sz w:val="21"/>
          <w:szCs w:val="21"/>
        </w:rPr>
        <w:t>a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21"/>
          <w:szCs w:val="21"/>
        </w:rPr>
        <w:t> 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8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1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3"/>
          <w:w w:val="102"/>
          <w:sz w:val="21"/>
          <w:szCs w:val="21"/>
        </w:rPr>
        <w:t>.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 </w:t>
      </w:r>
      <w:r>
        <w:rPr>
          <w:rFonts w:cs="Calibri" w:hAnsi="Calibri" w:eastAsia="Calibri" w:ascii="Calibri"/>
          <w:spacing w:val="-1"/>
          <w:w w:val="102"/>
          <w:sz w:val="21"/>
          <w:szCs w:val="21"/>
        </w:rPr>
        <w:t>3</w:t>
      </w:r>
      <w:r>
        <w:rPr>
          <w:rFonts w:cs="Calibri" w:hAnsi="Calibri" w:eastAsia="Calibri" w:ascii="Calibri"/>
          <w:spacing w:val="0"/>
          <w:w w:val="102"/>
          <w:sz w:val="21"/>
          <w:szCs w:val="21"/>
        </w:rPr>
        <w:t>8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5"/>
          <w:szCs w:val="25"/>
        </w:rPr>
        <w:jc w:val="both"/>
        <w:spacing w:before="27"/>
        <w:ind w:left="116" w:right="7156"/>
      </w:pP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11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4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3"/>
          <w:w w:val="11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3"/>
          <w:w w:val="110"/>
          <w:sz w:val="25"/>
          <w:szCs w:val="25"/>
        </w:rPr>
        <w:t>ó</w:t>
      </w:r>
      <w:r>
        <w:rPr>
          <w:rFonts w:cs="Cambria" w:hAnsi="Cambria" w:eastAsia="Cambria" w:ascii="Cambria"/>
          <w:b/>
          <w:color w:val="355E91"/>
          <w:spacing w:val="0"/>
          <w:w w:val="111"/>
          <w:sz w:val="25"/>
          <w:szCs w:val="25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jo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6" w:right="5266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(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5"/>
          <w:szCs w:val="25"/>
        </w:rPr>
        <w:jc w:val="both"/>
        <w:ind w:left="116" w:right="3064"/>
      </w:pP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b</w:t>
      </w:r>
      <w:r>
        <w:rPr>
          <w:rFonts w:cs="Cambria" w:hAnsi="Cambria" w:eastAsia="Cambria" w:ascii="Cambria"/>
          <w:b/>
          <w:color w:val="355E91"/>
          <w:spacing w:val="3"/>
          <w:w w:val="110"/>
          <w:sz w:val="25"/>
          <w:szCs w:val="25"/>
        </w:rPr>
        <w:t>j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v</w:t>
      </w:r>
      <w:r>
        <w:rPr>
          <w:rFonts w:cs="Cambria" w:hAnsi="Cambria" w:eastAsia="Cambria" w:ascii="Cambria"/>
          <w:b/>
          <w:color w:val="355E91"/>
          <w:spacing w:val="3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s</w:t>
      </w:r>
      <w:r>
        <w:rPr>
          <w:rFonts w:cs="Times New Roman" w:hAnsi="Times New Roman" w:eastAsia="Times New Roman" w:ascii="Times New Roman"/>
          <w:b/>
          <w:color w:val="355E91"/>
          <w:spacing w:val="-10"/>
          <w:w w:val="11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l</w:t>
      </w:r>
      <w:r>
        <w:rPr>
          <w:rFonts w:cs="Times New Roman" w:hAnsi="Times New Roman" w:eastAsia="Times New Roman" w:ascii="Times New Roman"/>
          <w:b/>
          <w:color w:val="355E91"/>
          <w:spacing w:val="29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3"/>
          <w:w w:val="110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3"/>
          <w:w w:val="11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m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10"/>
          <w:w w:val="11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3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A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-2"/>
          <w:w w:val="10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y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o</w:t>
      </w:r>
      <w:r>
        <w:rPr>
          <w:rFonts w:cs="Times New Roman" w:hAnsi="Times New Roman" w:eastAsia="Times New Roman" w:ascii="Times New Roman"/>
          <w:b/>
          <w:color w:val="355E91"/>
          <w:spacing w:val="55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8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l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19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2"/>
          <w:w w:val="109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4"/>
          <w:w w:val="109"/>
          <w:sz w:val="25"/>
          <w:szCs w:val="25"/>
        </w:rPr>
        <w:t>m</w:t>
      </w:r>
      <w:r>
        <w:rPr>
          <w:rFonts w:cs="Cambria" w:hAnsi="Cambria" w:eastAsia="Cambria" w:ascii="Cambria"/>
          <w:b/>
          <w:color w:val="355E91"/>
          <w:spacing w:val="-2"/>
          <w:w w:val="109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1"/>
          <w:w w:val="109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1"/>
          <w:w w:val="109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0"/>
          <w:w w:val="109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8"/>
          <w:w w:val="109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2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06"/>
          <w:sz w:val="25"/>
          <w:szCs w:val="25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ft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" w:lineRule="auto" w:line="367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Cambria" w:hAnsi="Cambria" w:eastAsia="Cambria" w:ascii="Cambria"/>
          <w:sz w:val="25"/>
          <w:szCs w:val="25"/>
        </w:rPr>
        <w:jc w:val="both"/>
        <w:ind w:left="116" w:right="6530"/>
      </w:pP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3"/>
          <w:w w:val="109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1"/>
          <w:w w:val="109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1"/>
          <w:w w:val="109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3"/>
          <w:w w:val="109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0"/>
          <w:w w:val="109"/>
          <w:sz w:val="25"/>
          <w:szCs w:val="25"/>
        </w:rPr>
        <w:t>s</w:t>
      </w:r>
      <w:r>
        <w:rPr>
          <w:rFonts w:cs="Times New Roman" w:hAnsi="Times New Roman" w:eastAsia="Times New Roman" w:ascii="Times New Roman"/>
          <w:b/>
          <w:color w:val="355E91"/>
          <w:spacing w:val="-11"/>
          <w:w w:val="109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1"/>
          <w:w w:val="114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3"/>
          <w:w w:val="108"/>
          <w:sz w:val="25"/>
          <w:szCs w:val="25"/>
        </w:rPr>
        <w:t>v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0"/>
          <w:w w:val="109"/>
          <w:sz w:val="25"/>
          <w:szCs w:val="25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0"/>
        <w:ind w:left="817"/>
      </w:pPr>
      <w:r>
        <w:rPr>
          <w:rFonts w:cs="Arial" w:hAnsi="Arial" w:eastAsia="Arial" w:ascii="Arial"/>
          <w:b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x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17" w:right="64"/>
      </w:pP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b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3"/>
        <w:ind w:left="817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5"/>
          <w:szCs w:val="25"/>
        </w:rPr>
        <w:jc w:val="both"/>
        <w:ind w:left="116" w:right="6433"/>
      </w:pP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2"/>
          <w:w w:val="110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13"/>
          <w:w w:val="11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l</w:t>
      </w:r>
      <w:r>
        <w:rPr>
          <w:rFonts w:cs="Times New Roman" w:hAnsi="Times New Roman" w:eastAsia="Times New Roman" w:ascii="Times New Roman"/>
          <w:b/>
          <w:color w:val="355E91"/>
          <w:spacing w:val="31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2"/>
          <w:w w:val="106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6" w:right="1478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6" w:right="5905"/>
      </w:pP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h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tt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color w:val="30849B"/>
          <w:spacing w:val="3"/>
          <w:w w:val="102"/>
          <w:sz w:val="21"/>
          <w:szCs w:val="21"/>
        </w:rPr>
        <w:t>/</w:t>
      </w:r>
      <w:r>
        <w:rPr>
          <w:rFonts w:cs="Arial" w:hAnsi="Arial" w:eastAsia="Arial" w:ascii="Arial"/>
          <w:color w:val="30849B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color w:val="30849B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color w:val="30849B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color w:val="30849B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/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l/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h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color w:val="30849B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color w:val="30849B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/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color w:val="30849B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color w:val="30849B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color w:val="30849B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color w:val="30849B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6" w:right="3303"/>
        <w:sectPr>
          <w:pgNumType w:start="1"/>
          <w:pgMar w:footer="1679" w:header="0" w:top="1580" w:bottom="280" w:left="1540" w:right="1540"/>
          <w:footerReference w:type="default" r:id="rId6"/>
          <w:pgSz w:w="11900" w:h="16840"/>
        </w:sectPr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6"/>
      </w:pPr>
      <w:r>
        <w:pict>
          <v:shape type="#_x0000_t75" style="width:430.08pt;height:224.28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109" w:right="309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81"/>
        <w:ind w:left="817" w:right="1228" w:hanging="701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4" w:lineRule="auto" w:line="380"/>
        <w:ind w:left="817" w:right="4679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7"/>
        <w:ind w:left="817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5"/>
          <w:szCs w:val="25"/>
        </w:rPr>
        <w:jc w:val="left"/>
        <w:ind w:left="116"/>
      </w:pP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2"/>
          <w:w w:val="110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s</w:t>
      </w:r>
      <w:r>
        <w:rPr>
          <w:rFonts w:cs="Times New Roman" w:hAnsi="Times New Roman" w:eastAsia="Times New Roman" w:ascii="Times New Roman"/>
          <w:b/>
          <w:color w:val="355E91"/>
          <w:spacing w:val="-12"/>
          <w:w w:val="11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0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l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19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2"/>
          <w:w w:val="111"/>
          <w:sz w:val="25"/>
          <w:szCs w:val="25"/>
        </w:rPr>
        <w:t>á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g</w:t>
      </w:r>
      <w:r>
        <w:rPr>
          <w:rFonts w:cs="Cambria" w:hAnsi="Cambria" w:eastAsia="Cambria" w:ascii="Cambria"/>
          <w:b/>
          <w:color w:val="355E91"/>
          <w:spacing w:val="0"/>
          <w:w w:val="111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11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0"/>
          <w:w w:val="111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11"/>
          <w:w w:val="111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3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11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color w:val="4E81BD"/>
          <w:spacing w:val="-1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n</w:t>
      </w:r>
      <w:r>
        <w:rPr>
          <w:rFonts w:cs="Cambria" w:hAnsi="Cambria" w:eastAsia="Cambria" w:ascii="Cambria"/>
          <w:b/>
          <w:color w:val="4E81BD"/>
          <w:spacing w:val="-1"/>
          <w:w w:val="111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-1"/>
          <w:w w:val="111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so</w:t>
      </w:r>
      <w:r>
        <w:rPr>
          <w:rFonts w:cs="Times New Roman" w:hAnsi="Times New Roman" w:eastAsia="Times New Roman" w:ascii="Times New Roman"/>
          <w:b/>
          <w:color w:val="4E81BD"/>
          <w:spacing w:val="-5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b/>
          <w:color w:val="4E81BD"/>
          <w:spacing w:val="1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8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-3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color w:val="355E91"/>
          <w:spacing w:val="1"/>
          <w:w w:val="102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0"/>
          <w:w w:val="114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tLeast" w:line="360"/>
        <w:ind w:left="466" w:right="561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ñ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962" w:right="2949"/>
        <w:sectPr>
          <w:pgMar w:header="0" w:footer="1679" w:top="1580" w:bottom="280" w:left="1540" w:right="1540"/>
          <w:pgSz w:w="11900" w:h="16840"/>
        </w:sectPr>
      </w:pPr>
      <w:r>
        <w:pict>
          <v:group style="position:absolute;margin-left:212.11pt;margin-top:-113.822pt;width:171.58pt;height:99.41pt;mso-position-horizontal-relative:page;mso-position-vertical-relative:paragraph;z-index:-1535" coordorigin="4242,-2276" coordsize="3432,1988">
            <v:shape style="position:absolute;left:4250;top:-296;width:3415;height:0" coordorigin="4250,-296" coordsize="3415,0" path="m4250,-296l7666,-296e" filled="f" stroked="t" strokeweight="0.82pt" strokecolor="#000000">
              <v:path arrowok="t"/>
            </v:shape>
            <v:shape type="#_x0000_t75" style="position:absolute;left:4250;top:-2276;width:3415;height:1942">
              <v:imagedata o:title="" r:id="rId8"/>
            </v:shape>
            <w10:wrap type="none"/>
          </v:group>
        </w:pic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color w:val="4E81BD"/>
          <w:spacing w:val="3"/>
          <w:w w:val="100"/>
          <w:sz w:val="21"/>
          <w:szCs w:val="21"/>
        </w:rPr>
        <w:t>V</w:t>
      </w:r>
      <w:r>
        <w:rPr>
          <w:rFonts w:cs="Cambria" w:hAnsi="Cambria" w:eastAsia="Cambria" w:ascii="Cambria"/>
          <w:b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color w:val="4E81BD"/>
          <w:spacing w:val="33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color w:val="4E81BD"/>
          <w:spacing w:val="-2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color w:val="4E81BD"/>
          <w:spacing w:val="27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3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1"/>
          <w:w w:val="100"/>
          <w:sz w:val="21"/>
          <w:szCs w:val="21"/>
        </w:rPr>
        <w:t>v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sos</w:t>
      </w:r>
      <w:r>
        <w:rPr>
          <w:rFonts w:cs="Times New Roman" w:hAnsi="Times New Roman" w:eastAsia="Times New Roman" w:ascii="Times New Roman"/>
          <w:b/>
          <w:color w:val="4E81BD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color w:val="4E81BD"/>
          <w:spacing w:val="5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3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color w:val="4E81BD"/>
          <w:spacing w:val="24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color w:val="4E81BD"/>
          <w:spacing w:val="17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2"/>
          <w:w w:val="111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-2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-1"/>
          <w:w w:val="111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-1"/>
          <w:w w:val="111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-3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color w:val="4E81BD"/>
          <w:spacing w:val="-5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tLeast" w:line="360"/>
        <w:ind w:left="466" w:right="244"/>
      </w:pPr>
      <w:r>
        <w:pict>
          <v:group style="position:absolute;margin-left:120.37pt;margin-top:52.6142pt;width:354.82pt;height:157.97pt;mso-position-horizontal-relative:page;mso-position-vertical-relative:paragraph;z-index:-1534" coordorigin="2407,1052" coordsize="7096,3159">
            <v:shape style="position:absolute;left:2417;top:4202;width:7078;height:0" coordorigin="2417,4202" coordsize="7078,0" path="m2417,4202l9494,4202e" filled="f" stroked="t" strokeweight="0.94pt" strokecolor="#000000">
              <v:path arrowok="t"/>
            </v:shape>
            <v:shape type="#_x0000_t75" style="position:absolute;left:2419;top:1052;width:7078;height:3122">
              <v:imagedata o:title="" r:id="rId9"/>
            </v:shape>
            <w10:wrap type="none"/>
          </v:group>
        </w:pic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2936"/>
      </w:pP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-4"/>
          <w:w w:val="100"/>
          <w:position w:val="-1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color w:val="4E81BD"/>
          <w:spacing w:val="1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2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45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1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3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-5"/>
          <w:w w:val="111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0"/>
          <w:w w:val="116"/>
          <w:sz w:val="21"/>
          <w:szCs w:val="21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lli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42"/>
      </w:pPr>
      <w:r>
        <w:pict>
          <v:shape type="#_x0000_t75" style="width:227.76pt;height:227.76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981" w:right="2968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color w:val="4E81BD"/>
          <w:spacing w:val="1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2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43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8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1"/>
          <w:w w:val="104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-1"/>
          <w:w w:val="116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3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4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46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ñ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7"/>
      </w:pPr>
      <w:r>
        <w:pict>
          <v:shape type="#_x0000_t75" style="width:180.84pt;height:157.68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46" w:right="2632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color w:val="4E81BD"/>
          <w:spacing w:val="3"/>
          <w:w w:val="112"/>
          <w:sz w:val="21"/>
          <w:szCs w:val="21"/>
        </w:rPr>
        <w:t>V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2"/>
          <w:w w:val="112"/>
          <w:sz w:val="21"/>
          <w:szCs w:val="21"/>
        </w:rPr>
        <w:t>f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c</w:t>
      </w:r>
      <w:r>
        <w:rPr>
          <w:rFonts w:cs="Cambria" w:hAnsi="Cambria" w:eastAsia="Cambria" w:ascii="Cambria"/>
          <w:b/>
          <w:color w:val="4E81BD"/>
          <w:spacing w:val="-2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color w:val="4E81BD"/>
          <w:spacing w:val="-3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11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1"/>
          <w:w w:val="104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-1"/>
          <w:w w:val="116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3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2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4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46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3001"/>
      </w:pPr>
      <w:r>
        <w:pict>
          <v:shape type="#_x0000_t75" style="width:176.04pt;height:128.16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143" w:right="2129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5"/>
          <w:szCs w:val="25"/>
        </w:rPr>
        <w:jc w:val="left"/>
        <w:ind w:left="116"/>
      </w:pP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2"/>
          <w:w w:val="110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-1"/>
          <w:w w:val="110"/>
          <w:sz w:val="25"/>
          <w:szCs w:val="25"/>
        </w:rPr>
        <w:t>t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1"/>
          <w:w w:val="110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13"/>
          <w:w w:val="11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0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l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17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4"/>
          <w:w w:val="111"/>
          <w:sz w:val="25"/>
          <w:szCs w:val="25"/>
        </w:rPr>
        <w:t>P</w:t>
      </w:r>
      <w:r>
        <w:rPr>
          <w:rFonts w:cs="Cambria" w:hAnsi="Cambria" w:eastAsia="Cambria" w:ascii="Cambria"/>
          <w:b/>
          <w:color w:val="355E91"/>
          <w:spacing w:val="-1"/>
          <w:w w:val="111"/>
          <w:sz w:val="25"/>
          <w:szCs w:val="25"/>
        </w:rPr>
        <w:t>á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g</w:t>
      </w:r>
      <w:r>
        <w:rPr>
          <w:rFonts w:cs="Cambria" w:hAnsi="Cambria" w:eastAsia="Cambria" w:ascii="Cambria"/>
          <w:b/>
          <w:color w:val="355E91"/>
          <w:spacing w:val="0"/>
          <w:w w:val="111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11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0"/>
          <w:w w:val="111"/>
          <w:sz w:val="25"/>
          <w:szCs w:val="25"/>
        </w:rPr>
        <w:t>a</w:t>
      </w:r>
      <w:r>
        <w:rPr>
          <w:rFonts w:cs="Times New Roman" w:hAnsi="Times New Roman" w:eastAsia="Times New Roman" w:ascii="Times New Roman"/>
          <w:b/>
          <w:color w:val="355E91"/>
          <w:spacing w:val="-11"/>
          <w:w w:val="111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3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n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c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o</w:t>
      </w:r>
      <w:r>
        <w:rPr>
          <w:rFonts w:cs="Times New Roman" w:hAnsi="Times New Roman" w:eastAsia="Times New Roman" w:ascii="Times New Roman"/>
          <w:b/>
          <w:color w:val="355E91"/>
          <w:spacing w:val="62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3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n</w:t>
      </w:r>
      <w:r>
        <w:rPr>
          <w:rFonts w:cs="Times New Roman" w:hAnsi="Times New Roman" w:eastAsia="Times New Roman" w:ascii="Times New Roman"/>
          <w:b/>
          <w:color w:val="355E91"/>
          <w:spacing w:val="24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-3"/>
          <w:w w:val="107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-3"/>
          <w:w w:val="109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3"/>
          <w:w w:val="111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-1"/>
          <w:w w:val="112"/>
          <w:sz w:val="25"/>
          <w:szCs w:val="25"/>
        </w:rPr>
        <w:t>a</w:t>
      </w:r>
      <w:r>
        <w:rPr>
          <w:rFonts w:cs="Cambria" w:hAnsi="Cambria" w:eastAsia="Cambria" w:ascii="Cambria"/>
          <w:b/>
          <w:color w:val="355E91"/>
          <w:spacing w:val="1"/>
          <w:w w:val="114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5" w:lineRule="auto" w:line="380"/>
        <w:ind w:left="817" w:right="7036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369"/>
        <w:ind w:left="116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50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1506" w:right="312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pict>
          <v:group style="position:absolute;margin-left:117.48pt;margin-top:46.6883pt;width:400.32pt;height:42pt;mso-position-horizontal-relative:page;mso-position-vertical-relative:paragraph;z-index:-1533" coordorigin="2350,934" coordsize="8006,840">
            <v:shape type="#_x0000_t75" style="position:absolute;left:8688;top:939;width:1668;height:835">
              <v:imagedata o:title="" r:id="rId13"/>
            </v:shape>
            <v:shape type="#_x0000_t75" style="position:absolute;left:2350;top:934;width:7997;height:403">
              <v:imagedata o:title="" r:id="rId14"/>
            </v:shape>
            <w10:wrap type="none"/>
          </v:group>
        </w:pic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261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ú</w:t>
      </w:r>
      <w:r>
        <w:rPr>
          <w:rFonts w:cs="Times New Roman" w:hAnsi="Times New Roman" w:eastAsia="Times New Roman" w:ascii="Times New Roman"/>
          <w:b/>
          <w:i/>
          <w:color w:val="4E81BD"/>
          <w:spacing w:val="29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5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381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í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77"/>
      </w:pPr>
      <w:r>
        <w:pict>
          <v:shape type="#_x0000_t75" style="width:118.68pt;height:119.52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622" w:right="2918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2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357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1"/>
      </w:pPr>
      <w:r>
        <w:pict>
          <v:shape type="#_x0000_t75" style="width:321.96pt;height:232.08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 w:lineRule="exact" w:line="220"/>
        <w:ind w:left="3548" w:right="3532"/>
      </w:pP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5"/>
          <w:szCs w:val="25"/>
        </w:rPr>
        <w:jc w:val="left"/>
        <w:spacing w:before="27"/>
        <w:ind w:left="116"/>
      </w:pP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3"/>
          <w:w w:val="100"/>
          <w:sz w:val="25"/>
          <w:szCs w:val="25"/>
        </w:rPr>
        <w:t>o</w:t>
      </w:r>
      <w:r>
        <w:rPr>
          <w:rFonts w:cs="Cambria" w:hAnsi="Cambria" w:eastAsia="Cambria" w:ascii="Cambria"/>
          <w:b/>
          <w:color w:val="355E91"/>
          <w:spacing w:val="-1"/>
          <w:w w:val="100"/>
          <w:sz w:val="25"/>
          <w:szCs w:val="25"/>
        </w:rPr>
        <w:t>l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e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s</w:t>
      </w:r>
      <w:r>
        <w:rPr>
          <w:rFonts w:cs="Times New Roman" w:hAnsi="Times New Roman" w:eastAsia="Times New Roman" w:ascii="Times New Roman"/>
          <w:b/>
          <w:color w:val="355E91"/>
          <w:spacing w:val="52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1"/>
          <w:w w:val="100"/>
          <w:sz w:val="25"/>
          <w:szCs w:val="25"/>
        </w:rPr>
        <w:t>d</w:t>
      </w:r>
      <w:r>
        <w:rPr>
          <w:rFonts w:cs="Cambria" w:hAnsi="Cambria" w:eastAsia="Cambria" w:ascii="Cambria"/>
          <w:b/>
          <w:color w:val="355E91"/>
          <w:spacing w:val="0"/>
          <w:w w:val="100"/>
          <w:sz w:val="25"/>
          <w:szCs w:val="25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23"/>
          <w:w w:val="100"/>
          <w:sz w:val="25"/>
          <w:szCs w:val="25"/>
        </w:rPr>
        <w:t> </w:t>
      </w:r>
      <w:r>
        <w:rPr>
          <w:rFonts w:cs="Cambria" w:hAnsi="Cambria" w:eastAsia="Cambria" w:ascii="Cambria"/>
          <w:b/>
          <w:color w:val="355E91"/>
          <w:spacing w:val="0"/>
          <w:w w:val="107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-1"/>
          <w:w w:val="109"/>
          <w:sz w:val="25"/>
          <w:szCs w:val="25"/>
        </w:rPr>
        <w:t>s</w:t>
      </w:r>
      <w:r>
        <w:rPr>
          <w:rFonts w:cs="Cambria" w:hAnsi="Cambria" w:eastAsia="Cambria" w:ascii="Cambria"/>
          <w:b/>
          <w:color w:val="355E91"/>
          <w:spacing w:val="1"/>
          <w:w w:val="111"/>
          <w:sz w:val="25"/>
          <w:szCs w:val="25"/>
        </w:rPr>
        <w:t>u</w:t>
      </w:r>
      <w:r>
        <w:rPr>
          <w:rFonts w:cs="Cambria" w:hAnsi="Cambria" w:eastAsia="Cambria" w:ascii="Cambria"/>
          <w:b/>
          <w:color w:val="355E91"/>
          <w:spacing w:val="2"/>
          <w:w w:val="112"/>
          <w:sz w:val="25"/>
          <w:szCs w:val="25"/>
        </w:rPr>
        <w:t>a</w:t>
      </w:r>
      <w:r>
        <w:rPr>
          <w:rFonts w:cs="Cambria" w:hAnsi="Cambria" w:eastAsia="Cambria" w:ascii="Cambria"/>
          <w:b/>
          <w:color w:val="355E91"/>
          <w:spacing w:val="-1"/>
          <w:w w:val="114"/>
          <w:sz w:val="25"/>
          <w:szCs w:val="25"/>
        </w:rPr>
        <w:t>r</w:t>
      </w:r>
      <w:r>
        <w:rPr>
          <w:rFonts w:cs="Cambria" w:hAnsi="Cambria" w:eastAsia="Cambria" w:ascii="Cambria"/>
          <w:b/>
          <w:color w:val="355E91"/>
          <w:spacing w:val="0"/>
          <w:w w:val="116"/>
          <w:sz w:val="25"/>
          <w:szCs w:val="25"/>
        </w:rPr>
        <w:t>i</w:t>
      </w:r>
      <w:r>
        <w:rPr>
          <w:rFonts w:cs="Cambria" w:hAnsi="Cambria" w:eastAsia="Cambria" w:ascii="Cambria"/>
          <w:b/>
          <w:color w:val="355E91"/>
          <w:spacing w:val="0"/>
          <w:w w:val="110"/>
          <w:sz w:val="25"/>
          <w:szCs w:val="25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5"/>
          <w:szCs w:val="25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6"/>
        <w:ind w:left="116" w:right="333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4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17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17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17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116" w:right="477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2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10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1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d</w:t>
      </w:r>
      <w:r>
        <w:rPr>
          <w:rFonts w:cs="Cambria" w:hAnsi="Cambria" w:eastAsia="Cambria" w:ascii="Cambria"/>
          <w:b/>
          <w:color w:val="4E81BD"/>
          <w:spacing w:val="-2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2"/>
          <w:w w:val="118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-2"/>
          <w:w w:val="112"/>
          <w:sz w:val="21"/>
          <w:szCs w:val="21"/>
        </w:rPr>
        <w:t>n</w:t>
      </w:r>
      <w:r>
        <w:rPr>
          <w:rFonts w:cs="Cambria" w:hAnsi="Cambria" w:eastAsia="Cambria" w:ascii="Cambria"/>
          <w:b/>
          <w:color w:val="4E81BD"/>
          <w:spacing w:val="0"/>
          <w:w w:val="118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color w:val="4E81BD"/>
          <w:spacing w:val="-1"/>
          <w:w w:val="116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0"/>
          <w:w w:val="114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d</w:t>
      </w:r>
      <w:r>
        <w:rPr>
          <w:rFonts w:cs="Cambria" w:hAnsi="Cambria" w:eastAsia="Cambria" w:ascii="Cambria"/>
          <w:b/>
          <w:color w:val="4E81BD"/>
          <w:spacing w:val="-2"/>
          <w:w w:val="111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0"/>
          <w:w w:val="116"/>
          <w:sz w:val="21"/>
          <w:szCs w:val="21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66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66"/>
      </w:pP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39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/>
        <w:ind w:left="805" w:right="497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r.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ñ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20"/>
      </w:pPr>
      <w:r>
        <w:pict>
          <v:shape type="#_x0000_t75" style="width:234.24pt;height:164.52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121" w:right="3110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-8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9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207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8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il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8"/>
      </w:pPr>
      <w:r>
        <w:pict>
          <v:shape type="#_x0000_t75" style="width:360.36pt;height:176.2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/>
        <w:ind w:left="2821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2"/>
          <w:w w:val="108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2"/>
          <w:w w:val="108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7"/>
          <w:w w:val="108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3"/>
          <w:w w:val="108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-8"/>
          <w:w w:val="108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4"/>
          <w:w w:val="105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6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r”.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55"/>
      </w:pPr>
      <w:r>
        <w:pict>
          <v:shape type="#_x0000_t75" style="width:356.04pt;height:180.36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869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 w:lineRule="auto" w:line="369"/>
        <w:ind w:left="805" w:right="6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4"/>
      </w:pPr>
      <w:r>
        <w:pict>
          <v:shape type="#_x0000_t75" style="width:324.36pt;height:113.28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535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19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28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54"/>
      </w:pPr>
      <w:r>
        <w:pict>
          <v:shape type="#_x0000_t75" style="width:366.24pt;height:75.36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30" w:right="2128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5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0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42"/>
      </w:pPr>
      <w:r>
        <w:pict>
          <v:shape type="#_x0000_t75" style="width:275.16pt;height:128.64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974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2"/>
          <w:w w:val="102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-3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30"/>
      </w:pPr>
      <w:r>
        <w:pict>
          <v:shape type="#_x0000_t75" style="width:343.2pt;height:93.7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3010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2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805" w:right="64"/>
        <w:sectPr>
          <w:pgNumType w:start="10"/>
          <w:pgMar w:footer="1679" w:header="0" w:top="1580" w:bottom="280" w:left="1540" w:right="1540"/>
          <w:footerReference w:type="default" r:id="rId22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llo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07"/>
      </w:pPr>
      <w:r>
        <w:pict>
          <v:shape type="#_x0000_t75" style="width:355.08pt;height:87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3337"/>
      </w:pP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1</w:t>
      </w:r>
      <w:r>
        <w:rPr>
          <w:rFonts w:cs="Arial" w:hAnsi="Arial" w:eastAsia="Arial" w:ascii="Arial"/>
          <w:b/>
          <w:spacing w:val="-4"/>
          <w:w w:val="100"/>
          <w:position w:val="-1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1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ta</w:t>
      </w:r>
      <w:r>
        <w:rPr>
          <w:rFonts w:cs="Arial" w:hAnsi="Arial" w:eastAsia="Arial" w:ascii="Arial"/>
          <w:spacing w:val="1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3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ñ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2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i/>
          <w:color w:val="4E81BD"/>
          <w:spacing w:val="3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419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8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27"/>
      </w:pPr>
      <w:r>
        <w:pict>
          <v:shape type="#_x0000_t75" style="width:289.08pt;height:136.56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651" w:right="2947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3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ñ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2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i/>
          <w:color w:val="4E81BD"/>
          <w:spacing w:val="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5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400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  <w:sectPr>
          <w:pgNumType w:start="11"/>
          <w:pgMar w:footer="1679" w:header="0" w:top="1580" w:bottom="280" w:left="1540" w:right="1540"/>
          <w:footerReference w:type="default" r:id="rId25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61"/>
      </w:pPr>
      <w:r>
        <w:pict>
          <v:shape type="#_x0000_t75" style="width:315.72pt;height:147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 w:lineRule="exact" w:line="220"/>
        <w:ind w:left="3101" w:right="3088"/>
      </w:pP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3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b/>
          <w:spacing w:val="1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1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position w:val="-1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4"/>
          <w:w w:val="106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4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9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2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3"/>
      </w:pPr>
      <w:r>
        <w:pict>
          <v:shape type="#_x0000_t75" style="width:391.92pt;height:85.2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3260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23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4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6"/>
          <w:sz w:val="21"/>
          <w:szCs w:val="21"/>
        </w:rPr>
        <w:t>j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-3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 w:lineRule="auto" w:line="368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43"/>
      </w:pPr>
      <w:r>
        <w:pict>
          <v:shape type="#_x0000_t75" style="width:332.04pt;height:206.4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438" w:right="273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2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10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-1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1"/>
          <w:w w:val="113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-2"/>
          <w:w w:val="111"/>
          <w:sz w:val="21"/>
          <w:szCs w:val="21"/>
        </w:rPr>
        <w:t>o</w:t>
      </w:r>
      <w:r>
        <w:rPr>
          <w:rFonts w:cs="Cambria" w:hAnsi="Cambria" w:eastAsia="Cambria" w:ascii="Cambria"/>
          <w:b/>
          <w:color w:val="4E81BD"/>
          <w:spacing w:val="0"/>
          <w:w w:val="116"/>
          <w:sz w:val="21"/>
          <w:szCs w:val="21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560"/>
        <w:ind w:left="466" w:right="542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9"/>
        <w:ind w:left="116"/>
      </w:pPr>
      <w:r>
        <w:rPr>
          <w:rFonts w:cs="Cambria" w:hAnsi="Cambria" w:eastAsia="Cambria" w:ascii="Cambria"/>
          <w:b/>
          <w:i/>
          <w:color w:val="4E81BD"/>
          <w:spacing w:val="3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9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4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3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385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rte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8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ili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230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7"/>
      </w:pPr>
      <w:r>
        <w:pict>
          <v:shape type="#_x0000_t75" style="width:398.16pt;height:74.64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633" w:right="2128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665" w:right="12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06"/>
      </w:pPr>
      <w:r>
        <w:pict>
          <v:shape type="#_x0000_t75" style="width:241.68pt;height:415.08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093" w:right="1588"/>
        <w:sectPr>
          <w:pgMar w:header="0" w:footer="1679" w:top="1580" w:bottom="280" w:left="1680" w:right="1480"/>
          <w:pgSz w:w="11900" w:h="16840"/>
        </w:sectPr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8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05" w:right="82"/>
      </w:pPr>
      <w:r>
        <w:pict>
          <v:shape type="#_x0000_t75" style="position:absolute;margin-left:116.88pt;margin-top:36.9682pt;width:361.56pt;height:60.24pt;mso-position-horizontal-relative:page;mso-position-vertical-relative:paragraph;z-index:-1532">
            <v:imagedata o:title="" r:id="rId33"/>
          </v:shape>
        </w:pic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r”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934" w:right="2936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iti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center"/>
        <w:ind w:left="80" w:right="6702"/>
      </w:pP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-1"/>
          <w:w w:val="107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5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8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r”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47"/>
      </w:pPr>
      <w:r>
        <w:pict>
          <v:shape type="#_x0000_t75" style="width:366.96pt;height:55.56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06" w:right="281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center"/>
        <w:ind w:left="80" w:right="6527"/>
      </w:pP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-3"/>
          <w:w w:val="107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8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  <w:sectPr>
          <w:pgMar w:header="0" w:footer="1679" w:top="1580" w:bottom="280" w:left="1540" w:right="152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38"/>
      </w:pPr>
      <w:r>
        <w:pict>
          <v:shape type="#_x0000_t75" style="width:207.84pt;height:74.64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593" w:right="2602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805" w:right="8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62"/>
      </w:pPr>
      <w:r>
        <w:pict>
          <v:shape type="#_x0000_t75" style="width:185.64pt;height:67.56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06" w:right="281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4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4"/>
          <w:w w:val="112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10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2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y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558"/>
        <w:ind w:left="805" w:right="13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4" w:lineRule="auto" w:line="367"/>
        <w:ind w:left="805" w:right="8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69"/>
      </w:pPr>
      <w:r>
        <w:pict>
          <v:shape type="#_x0000_t75" style="width:219.36pt;height:148.56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921" w:right="2931"/>
        <w:sectPr>
          <w:pgMar w:header="0" w:footer="1679" w:top="1580" w:bottom="280" w:left="1540" w:right="1520"/>
          <w:pgSz w:w="11900" w:h="16840"/>
        </w:sectPr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558"/>
        <w:ind w:left="805" w:right="12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4"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irá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rirá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67"/>
      </w:pPr>
      <w:r>
        <w:pict>
          <v:shape type="#_x0000_t75" style="width:234.6pt;height:176.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286" w:right="2587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4"/>
          <w:w w:val="108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4"/>
          <w:w w:val="108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23"/>
          <w:w w:val="108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8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-15"/>
          <w:w w:val="108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q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5566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llo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66"/>
      </w:pPr>
      <w:r>
        <w:pict>
          <v:shape type="#_x0000_t75" style="width:249.48pt;height:170.52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511" w:right="1809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2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3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h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b/>
          <w:i/>
          <w:color w:val="4E81BD"/>
          <w:spacing w:val="5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i/>
          <w:color w:val="4E81BD"/>
          <w:spacing w:val="4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2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07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7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-8"/>
          <w:w w:val="107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4" w:lineRule="exact" w:line="560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59"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/o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"/>
        <w:ind w:left="1630"/>
      </w:pPr>
      <w:r>
        <w:pict>
          <v:shape type="#_x0000_t75" style="width:278.28pt;height:203.88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655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51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2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9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8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8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(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67" w:right="553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07"/>
      </w:pPr>
      <w:r>
        <w:pict>
          <v:shape type="#_x0000_t75" style="width:301.08pt;height:193.2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967" w:right="2954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49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4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41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7184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í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x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82"/>
      </w:pPr>
      <w:r>
        <w:pict>
          <v:shape type="#_x0000_t75" style="width:223.56pt;height:268.32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725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47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-1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13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2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2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í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  <w:sectPr>
          <w:pgNumType w:start="20"/>
          <w:pgMar w:footer="1679" w:header="0" w:top="1580" w:bottom="280" w:left="1540" w:right="1540"/>
          <w:footerReference w:type="default" r:id="rId42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x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r”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26"/>
      </w:pPr>
      <w:r>
        <w:pict>
          <v:shape type="#_x0000_t75" style="width:279.24pt;height:178.68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2197"/>
      </w:pP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position w:val="-1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ifi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24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49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2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4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2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í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46"/>
      </w:pPr>
      <w:r>
        <w:pict>
          <v:shape type="#_x0000_t75" style="width:267.12pt;height:72.48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123" w:right="3108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1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5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4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7"/>
      </w:pPr>
      <w:r>
        <w:pict>
          <v:shape type="#_x0000_t75" style="width:383.04pt;height:58.08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623" w:right="2747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66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rte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(r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00"/>
      </w:pPr>
      <w:r>
        <w:pict>
          <v:shape type="#_x0000_t75" style="width:372.24pt;height:105.96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235" w:right="3362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0"/>
        <w:ind w:left="66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”,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86"/>
      </w:pPr>
      <w:r>
        <w:pict>
          <v:shape type="#_x0000_t75" style="width:283.68pt;height:127.44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22" w:right="2949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665" w:right="64"/>
        <w:sectPr>
          <w:pgMar w:header="0" w:footer="1679" w:top="1580" w:bottom="280" w:left="168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center"/>
        <w:spacing w:before="34"/>
        <w:ind w:left="80" w:right="6948"/>
      </w:pP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4"/>
          <w:w w:val="11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-11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b/>
          <w:i/>
          <w:color w:val="4E81BD"/>
          <w:spacing w:val="5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2"/>
          <w:w w:val="104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e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7504"/>
      </w:pP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20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66"/>
      </w:pPr>
      <w:r>
        <w:pict>
          <v:shape type="#_x0000_t75" style="width:314.64pt;height:72.6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89" w:right="2676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ito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38"/>
      </w:pPr>
      <w:r>
        <w:pict>
          <v:shape type="#_x0000_t75" style="width:312.36pt;height:88.08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24" w:right="2611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rte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ito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07"/>
      </w:pPr>
      <w:r>
        <w:pict>
          <v:shape type="#_x0000_t75" style="width:346.92pt;height:107.76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343" w:right="2332"/>
        <w:sectPr>
          <w:pgNumType w:start="23"/>
          <w:pgMar w:footer="1679" w:header="0" w:top="1580" w:bottom="280" w:left="1540" w:right="1540"/>
          <w:footerReference w:type="default" r:id="rId49"/>
          <w:pgSz w:w="11900" w:h="16840"/>
        </w:sectPr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281"/>
        <w:ind w:left="805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: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72"/>
      </w:pPr>
      <w:r>
        <w:pict>
          <v:shape type="#_x0000_t75" style="width:329.04pt;height:136.92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386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1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2"/>
          <w:w w:val="103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5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32"/>
      </w:pPr>
      <w:r>
        <w:pict>
          <v:shape type="#_x0000_t75" style="width:258.48pt;height:122.16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93" w:right="1991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51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7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8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3"/>
          <w:w w:val="111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3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87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558"/>
        <w:ind w:left="805" w:right="118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x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4"/>
        <w:ind w:left="1395"/>
      </w:pPr>
      <w:r>
        <w:pict>
          <v:shape type="#_x0000_t75" style="width:302.28pt;height:92.76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89" w:right="1984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5"/>
        <w:ind w:left="805" w:right="64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50"/>
      </w:pPr>
      <w:r>
        <w:pict>
          <v:shape type="#_x0000_t75" style="width:251.28pt;height:122.64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012" w:right="1307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ú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368"/>
        <w:ind w:left="805" w:right="22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/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59"/>
      </w:pPr>
      <w:r>
        <w:pict>
          <v:shape type="#_x0000_t75" style="width:220.2pt;height:113.28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560"/>
        <w:ind w:left="805" w:right="1377" w:firstLine="1313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/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/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/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2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7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1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4"/>
          <w:w w:val="111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11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79"/>
      </w:pPr>
      <w:r>
        <w:pict>
          <v:shape type="#_x0000_t75" style="width:233.88pt;height:104.16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11" w:right="2109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51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8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1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2"/>
          <w:w w:val="103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4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369"/>
        <w:ind w:left="805" w:right="369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309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475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29"/>
      </w:pPr>
      <w:r>
        <w:pict>
          <v:shape type="#_x0000_t75" style="width:208.92pt;height:172.68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41" w:right="1936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H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2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7"/>
          <w:w w:val="111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15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3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ilit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té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“Ir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35"/>
      </w:pPr>
      <w:r>
        <w:pict>
          <v:shape type="#_x0000_t75" style="width:248.16pt;height:96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516" w:right="1814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ilit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6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-5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5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1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2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12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563"/>
        <w:ind w:left="805" w:right="58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"/>
        <w:ind w:left="2374"/>
      </w:pPr>
      <w:r>
        <w:pict>
          <v:shape type="#_x0000_t75" style="width:203.76pt;height:77.64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521" w:right="1816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-2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1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1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1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6"/>
          <w:w w:val="111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1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483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í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/o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381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09"/>
      </w:pPr>
      <w:r>
        <w:pict>
          <v:shape type="#_x0000_t75" style="width:289.44pt;height:445.44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003" w:right="2299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-2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4"/>
          <w:w w:val="110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-11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4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41"/>
        <w:ind w:left="805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 w:lineRule="auto" w:line="282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2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43"/>
      </w:pPr>
      <w:r>
        <w:pict>
          <v:shape type="#_x0000_t75" style="width:211.92pt;height:82.56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583" w:right="1881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57"/>
      </w:pPr>
      <w:r>
        <w:pict>
          <v:shape type="#_x0000_t75" style="width:220.56pt;height:174.84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366" w:right="266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8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20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3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5"/>
        <w:ind w:left="805" w:right="64"/>
        <w:sectPr>
          <w:pgNumType w:start="30"/>
          <w:pgMar w:footer="1679" w:header="0" w:top="1580" w:bottom="280" w:left="1540" w:right="1540"/>
          <w:footerReference w:type="default" r:id="rId63"/>
          <w:pgSz w:w="11900" w:h="16840"/>
        </w:sectPr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99"/>
      </w:pPr>
      <w:r>
        <w:pict>
          <v:shape type="#_x0000_t75" style="width:281.16pt;height:133.56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3560"/>
      </w:pP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 w:lineRule="exact" w:line="240"/>
        <w:ind w:left="116"/>
      </w:pPr>
      <w:r>
        <w:rPr>
          <w:rFonts w:cs="Cambria" w:hAnsi="Cambria" w:eastAsia="Cambria" w:ascii="Cambria"/>
          <w:b/>
          <w:i/>
          <w:color w:val="4E81BD"/>
          <w:w w:val="104"/>
          <w:position w:val="-1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position w:val="-1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position w:val="-1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position w:val="-1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7" w:lineRule="auto" w:line="36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á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ú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7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27"/>
      </w:pPr>
      <w:r>
        <w:pict>
          <v:shape type="#_x0000_t75" style="width:306.36pt;height:163.08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3589" w:right="3573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7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366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r”,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r.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6"/>
      </w:pPr>
      <w:r>
        <w:pict>
          <v:shape type="#_x0000_t75" style="width:344.4pt;height:166.8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3046" w:right="3033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05" w:right="201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7"/>
        <w:ind w:left="805" w:right="35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tí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x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46"/>
      </w:pPr>
      <w:r>
        <w:pict>
          <v:shape type="#_x0000_t75" style="width:284.76pt;height:101.76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770" w:right="2757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2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5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369"/>
        <w:ind w:left="805" w:right="6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5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é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/o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z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8" w:lineRule="auto" w:line="294"/>
        <w:ind w:left="805" w:right="3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pict>
          <v:shape type="#_x0000_t75" style="width:27pt;height:22.2pt">
            <v:imagedata o:title="" r:id="rId70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y</w:t>
      </w:r>
      <w:r>
        <w:rPr>
          <w:rFonts w:cs="Arial" w:hAnsi="Arial" w:eastAsia="Arial" w:ascii="Arial"/>
          <w:spacing w:val="21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rle</w:t>
      </w:r>
      <w:r>
        <w:rPr>
          <w:rFonts w:cs="Arial" w:hAnsi="Arial" w:eastAsia="Arial" w:ascii="Arial"/>
          <w:spacing w:val="31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position w:val="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k</w:t>
      </w:r>
      <w:r>
        <w:rPr>
          <w:rFonts w:cs="Arial" w:hAnsi="Arial" w:eastAsia="Arial" w:ascii="Arial"/>
          <w:spacing w:val="32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y</w:t>
      </w:r>
      <w:r>
        <w:rPr>
          <w:rFonts w:cs="Arial" w:hAnsi="Arial" w:eastAsia="Arial" w:ascii="Arial"/>
          <w:spacing w:val="19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position w:val="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r</w:t>
      </w:r>
      <w:r>
        <w:rPr>
          <w:rFonts w:cs="Arial" w:hAnsi="Arial" w:eastAsia="Arial" w:ascii="Arial"/>
          <w:spacing w:val="40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position w:val="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position w:val="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position w:val="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position w:val="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position w:val="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position w:val="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position w:val="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position w:val="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position w:val="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position w:val="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position w:val="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position w:val="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2"/>
          <w:position w:val="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2"/>
          <w:position w:val="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position w:val="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position w:val="0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49"/>
      </w:pPr>
      <w:r>
        <w:pict>
          <v:shape type="#_x0000_t75" style="width:274.32pt;height:151.92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331" w:right="2320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color w:val="4E81BD"/>
          <w:spacing w:val="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2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10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-1"/>
          <w:w w:val="112"/>
          <w:sz w:val="21"/>
          <w:szCs w:val="21"/>
        </w:rPr>
        <w:t>u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color w:val="4E81BD"/>
          <w:spacing w:val="-11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color w:val="4E81BD"/>
          <w:spacing w:val="1"/>
          <w:w w:val="104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1"/>
          <w:w w:val="111"/>
          <w:sz w:val="21"/>
          <w:szCs w:val="21"/>
        </w:rPr>
        <w:t>m</w:t>
      </w:r>
      <w:r>
        <w:rPr>
          <w:rFonts w:cs="Cambria" w:hAnsi="Cambria" w:eastAsia="Cambria" w:ascii="Cambria"/>
          <w:b/>
          <w:color w:val="4E81BD"/>
          <w:spacing w:val="-3"/>
          <w:w w:val="112"/>
          <w:sz w:val="21"/>
          <w:szCs w:val="21"/>
        </w:rPr>
        <w:t>p</w:t>
      </w:r>
      <w:r>
        <w:rPr>
          <w:rFonts w:cs="Cambria" w:hAnsi="Cambria" w:eastAsia="Cambria" w:ascii="Cambria"/>
          <w:b/>
          <w:color w:val="4E81BD"/>
          <w:spacing w:val="-1"/>
          <w:w w:val="116"/>
          <w:sz w:val="21"/>
          <w:szCs w:val="21"/>
        </w:rPr>
        <w:t>r</w:t>
      </w:r>
      <w:r>
        <w:rPr>
          <w:rFonts w:cs="Cambria" w:hAnsi="Cambria" w:eastAsia="Cambria" w:ascii="Cambria"/>
          <w:b/>
          <w:color w:val="4E81BD"/>
          <w:spacing w:val="1"/>
          <w:w w:val="113"/>
          <w:sz w:val="21"/>
          <w:szCs w:val="21"/>
        </w:rPr>
        <w:t>e</w:t>
      </w:r>
      <w:r>
        <w:rPr>
          <w:rFonts w:cs="Cambria" w:hAnsi="Cambria" w:eastAsia="Cambria" w:ascii="Cambria"/>
          <w:b/>
          <w:color w:val="4E81BD"/>
          <w:spacing w:val="0"/>
          <w:w w:val="111"/>
          <w:sz w:val="21"/>
          <w:szCs w:val="21"/>
        </w:rPr>
        <w:t>s</w:t>
      </w:r>
      <w:r>
        <w:rPr>
          <w:rFonts w:cs="Cambria" w:hAnsi="Cambria" w:eastAsia="Cambria" w:ascii="Cambria"/>
          <w:b/>
          <w:color w:val="4E81BD"/>
          <w:spacing w:val="0"/>
          <w:w w:val="114"/>
          <w:sz w:val="21"/>
          <w:szCs w:val="21"/>
        </w:rPr>
        <w:t>a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42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41"/>
        <w:ind w:left="805" w:right="6718"/>
      </w:pP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q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r,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rá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63"/>
      </w:pPr>
      <w:r>
        <w:pict>
          <v:shape type="#_x0000_t75" style="width:259.8pt;height:81.6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926" w:right="2913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5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4"/>
          <w:w w:val="107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-4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07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7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-8"/>
          <w:w w:val="107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3"/>
          <w:w w:val="106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u</w:t>
      </w:r>
      <w:r>
        <w:rPr>
          <w:rFonts w:cs="Cambria" w:hAnsi="Cambria" w:eastAsia="Cambria" w:ascii="Cambria"/>
          <w:b/>
          <w:i/>
          <w:color w:val="4E81BD"/>
          <w:spacing w:val="1"/>
          <w:w w:val="108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512"/>
        <w:ind w:left="805" w:right="41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20"/>
      </w:pPr>
      <w:r>
        <w:pict>
          <v:shape type="#_x0000_t75" style="width:319.08pt;height:68.76pt">
            <v:imagedata o:title="" r:id="rId7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2578"/>
      </w:pPr>
      <w:r>
        <w:rPr>
          <w:rFonts w:cs="Arial" w:hAnsi="Arial" w:eastAsia="Arial" w:ascii="Arial"/>
          <w:b/>
          <w:spacing w:val="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2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3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ñ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2"/>
          <w:w w:val="10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i/>
          <w:color w:val="4E81BD"/>
          <w:spacing w:val="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5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8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4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ñ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41"/>
        <w:ind w:left="805" w:right="7298"/>
      </w:pPr>
      <w:r>
        <w:rPr>
          <w:rFonts w:cs="Arial" w:hAnsi="Arial" w:eastAsia="Arial" w:ascii="Arial"/>
          <w:spacing w:val="3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0"/>
        <w:ind w:left="805" w:right="82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14"/>
      </w:pPr>
      <w:r>
        <w:pict>
          <v:shape type="#_x0000_t75" style="width:190.44pt;height:86.76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540" w:right="2544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6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-9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19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3"/>
        <w:ind w:left="805" w:right="8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8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l,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06"/>
      </w:pPr>
      <w:r>
        <w:pict>
          <v:shape type="#_x0000_t75" style="width:251.04pt;height:68.76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225" w:right="2232"/>
        <w:sectPr>
          <w:pgMar w:header="0" w:footer="1679" w:top="1580" w:bottom="280" w:left="1540" w:right="1520"/>
          <w:pgSz w:w="11900" w:h="16840"/>
        </w:sectPr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3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2"/>
          <w:w w:val="102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805" w:right="66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&gt;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57"/>
      </w:pPr>
      <w:r>
        <w:pict>
          <v:shape type="#_x0000_t75" style="width:155.52pt;height:74.04pt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883" w:right="2870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3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b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-3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16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3"/>
          <w:w w:val="107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y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06"/>
          <w:sz w:val="21"/>
          <w:szCs w:val="21"/>
        </w:rPr>
        <w:t>o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805" w:right="170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805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87"/>
      </w:pPr>
      <w:r>
        <w:pict>
          <v:shape type="#_x0000_t75" style="width:197.4pt;height:56.88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641" w:right="2627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4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7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H</w:t>
      </w:r>
      <w:r>
        <w:rPr>
          <w:rFonts w:cs="Cambria" w:hAnsi="Cambria" w:eastAsia="Cambria" w:ascii="Cambria"/>
          <w:b/>
          <w:i/>
          <w:color w:val="4E81BD"/>
          <w:spacing w:val="2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0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0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-3"/>
          <w:w w:val="11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1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b/>
          <w:i/>
          <w:color w:val="4E81BD"/>
          <w:spacing w:val="-4"/>
          <w:w w:val="11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2"/>
          <w:w w:val="100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b/>
          <w:i/>
          <w:color w:val="4E81BD"/>
          <w:spacing w:val="10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3"/>
          <w:sz w:val="21"/>
          <w:szCs w:val="21"/>
        </w:rPr>
        <w:t>v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2"/>
          <w:w w:val="107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07"/>
          <w:sz w:val="21"/>
          <w:szCs w:val="21"/>
        </w:rPr>
        <w:t>s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3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-&gt;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ite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í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07"/>
      </w:pPr>
      <w:r>
        <w:pict>
          <v:shape type="#_x0000_t75" style="width:371.88pt;height:132.24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7" w:lineRule="exact" w:line="220"/>
        <w:ind w:left="2768"/>
      </w:pP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position w:val="-1"/>
          <w:sz w:val="21"/>
          <w:szCs w:val="21"/>
        </w:rPr>
        <w:t>5</w:t>
      </w:r>
      <w:r>
        <w:rPr>
          <w:rFonts w:cs="Arial" w:hAnsi="Arial" w:eastAsia="Arial" w:ascii="Arial"/>
          <w:b/>
          <w:spacing w:val="0"/>
          <w:w w:val="100"/>
          <w:position w:val="-1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4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ti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2"/>
          <w:position w:val="-1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position w:val="-1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position w:val="-1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position w:val="-1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spacing w:before="34"/>
        <w:ind w:left="116"/>
      </w:pPr>
      <w:r>
        <w:rPr>
          <w:rFonts w:cs="Cambria" w:hAnsi="Cambria" w:eastAsia="Cambria" w:ascii="Cambria"/>
          <w:b/>
          <w:i/>
          <w:color w:val="4E81BD"/>
          <w:spacing w:val="4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4"/>
          <w:w w:val="112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g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12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1"/>
          <w:w w:val="112"/>
          <w:sz w:val="21"/>
          <w:szCs w:val="21"/>
        </w:rPr>
        <w:t>t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10"/>
          <w:w w:val="112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1"/>
          <w:w w:val="114"/>
          <w:sz w:val="21"/>
          <w:szCs w:val="21"/>
        </w:rPr>
        <w:t>l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3"/>
          <w:w w:val="11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7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13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6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3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-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fi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805" w:right="1638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if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2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3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2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h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67"/>
      </w:pPr>
      <w:r>
        <w:pict>
          <v:shape type="#_x0000_t75" style="width:179.16pt;height:112.2pt">
            <v:imagedata o:title="" r:id="rId7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732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auto" w:line="281"/>
        <w:ind w:left="805" w:right="64"/>
        <w:sectPr>
          <w:pgMar w:header="0" w:footer="1679" w:top="1580" w:bottom="280" w:left="154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“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”;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”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34"/>
      </w:pPr>
      <w:r>
        <w:pict>
          <v:shape type="#_x0000_t75" style="width:278.28pt;height:89.04pt">
            <v:imagedata o:title="" r:id="rId8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1788" w:right="1915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665" w:right="117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2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re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ó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30"/>
      </w:pPr>
      <w:r>
        <w:pict>
          <v:shape type="#_x0000_t75" style="width:134.76pt;height:90.72pt">
            <v:imagedata o:title="" r:id="rId8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2532" w:right="2659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8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1"/>
        <w:ind w:left="665" w:right="71"/>
      </w:pP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le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f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z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“r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”.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73"/>
      </w:pPr>
      <w:r>
        <w:pict>
          <v:shape type="#_x0000_t75" style="width:260.52pt;height:82.2pt">
            <v:imagedata o:title="" r:id="rId8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1764" w:right="1891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6</w:t>
      </w:r>
      <w:r>
        <w:rPr>
          <w:rFonts w:cs="Arial" w:hAnsi="Arial" w:eastAsia="Arial" w:ascii="Arial"/>
          <w:b/>
          <w:spacing w:val="-4"/>
          <w:w w:val="100"/>
          <w:sz w:val="21"/>
          <w:szCs w:val="21"/>
        </w:rPr>
        <w:t>9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if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b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83"/>
        <w:ind w:left="665" w:right="62"/>
        <w:sectPr>
          <w:pgMar w:header="0" w:footer="1679" w:top="1580" w:bottom="280" w:left="1680" w:right="1540"/>
          <w:pgSz w:w="11900" w:h="16840"/>
        </w:sectPr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4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5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ó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Calibri" w:hAnsi="Calibri" w:eastAsia="Calibri" w:ascii="Calibri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6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24"/>
      </w:pPr>
      <w:r>
        <w:pict>
          <v:shape type="#_x0000_t75" style="width:239.16pt;height:78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spacing w:before="37"/>
        <w:ind w:left="2153" w:right="2143"/>
      </w:pP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1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-4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79"/>
        <w:ind w:left="805" w:right="64"/>
      </w:pPr>
      <w:r>
        <w:rPr>
          <w:rFonts w:cs="Arial" w:hAnsi="Arial" w:eastAsia="Arial" w:ascii="Arial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,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v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spacing w:val="1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j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2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l.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35"/>
      </w:pPr>
      <w:r>
        <w:pict>
          <v:shape type="#_x0000_t75" style="width:248.16pt;height:105.72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center"/>
        <w:ind w:left="1933" w:right="1917"/>
      </w:pP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b/>
          <w:spacing w:val="3"/>
          <w:w w:val="100"/>
          <w:sz w:val="21"/>
          <w:szCs w:val="21"/>
        </w:rPr>
        <w:t>u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b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7</w:t>
      </w:r>
      <w:r>
        <w:rPr>
          <w:rFonts w:cs="Arial" w:hAnsi="Arial" w:eastAsia="Arial" w:ascii="Arial"/>
          <w:b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b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b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ro</w:t>
      </w:r>
      <w:r>
        <w:rPr>
          <w:rFonts w:cs="Arial" w:hAnsi="Arial" w:eastAsia="Arial" w:ascii="Arial"/>
          <w:spacing w:val="16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ra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g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1"/>
          <w:szCs w:val="21"/>
        </w:rPr>
        <w:jc w:val="left"/>
        <w:ind w:left="116"/>
      </w:pP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3"/>
          <w:w w:val="100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b/>
          <w:i/>
          <w:color w:val="4E81BD"/>
          <w:spacing w:val="27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b/>
          <w:i/>
          <w:color w:val="4E81BD"/>
          <w:spacing w:val="-1"/>
          <w:w w:val="100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d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2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b/>
          <w:i/>
          <w:color w:val="4E81BD"/>
          <w:spacing w:val="-2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1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4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3"/>
          <w:w w:val="109"/>
          <w:sz w:val="21"/>
          <w:szCs w:val="21"/>
        </w:rPr>
        <w:t>f</w:t>
      </w:r>
      <w:r>
        <w:rPr>
          <w:rFonts w:cs="Cambria" w:hAnsi="Cambria" w:eastAsia="Cambria" w:ascii="Cambria"/>
          <w:b/>
          <w:i/>
          <w:color w:val="4E81BD"/>
          <w:spacing w:val="-3"/>
          <w:w w:val="109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2"/>
          <w:w w:val="109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m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c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i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ó</w:t>
      </w:r>
      <w:r>
        <w:rPr>
          <w:rFonts w:cs="Cambria" w:hAnsi="Cambria" w:eastAsia="Cambria" w:ascii="Cambria"/>
          <w:b/>
          <w:i/>
          <w:color w:val="4E81BD"/>
          <w:spacing w:val="0"/>
          <w:w w:val="109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i/>
          <w:color w:val="4E81BD"/>
          <w:spacing w:val="0"/>
          <w:w w:val="109"/>
          <w:sz w:val="21"/>
          <w:szCs w:val="21"/>
        </w:rPr>
        <w:t> 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P</w:t>
      </w:r>
      <w:r>
        <w:rPr>
          <w:rFonts w:cs="Cambria" w:hAnsi="Cambria" w:eastAsia="Cambria" w:ascii="Cambria"/>
          <w:b/>
          <w:i/>
          <w:color w:val="4E81BD"/>
          <w:spacing w:val="1"/>
          <w:w w:val="106"/>
          <w:sz w:val="21"/>
          <w:szCs w:val="21"/>
        </w:rPr>
        <w:t>e</w:t>
      </w:r>
      <w:r>
        <w:rPr>
          <w:rFonts w:cs="Cambria" w:hAnsi="Cambria" w:eastAsia="Cambria" w:ascii="Cambria"/>
          <w:b/>
          <w:i/>
          <w:color w:val="4E81BD"/>
          <w:spacing w:val="0"/>
          <w:w w:val="115"/>
          <w:sz w:val="21"/>
          <w:szCs w:val="21"/>
        </w:rPr>
        <w:t>r</w:t>
      </w:r>
      <w:r>
        <w:rPr>
          <w:rFonts w:cs="Cambria" w:hAnsi="Cambria" w:eastAsia="Cambria" w:ascii="Cambria"/>
          <w:b/>
          <w:i/>
          <w:color w:val="4E81BD"/>
          <w:spacing w:val="1"/>
          <w:w w:val="107"/>
          <w:sz w:val="21"/>
          <w:szCs w:val="21"/>
        </w:rPr>
        <w:t>s</w:t>
      </w:r>
      <w:r>
        <w:rPr>
          <w:rFonts w:cs="Cambria" w:hAnsi="Cambria" w:eastAsia="Cambria" w:ascii="Cambria"/>
          <w:b/>
          <w:i/>
          <w:color w:val="4E81BD"/>
          <w:spacing w:val="-3"/>
          <w:w w:val="106"/>
          <w:sz w:val="21"/>
          <w:szCs w:val="21"/>
        </w:rPr>
        <w:t>o</w:t>
      </w:r>
      <w:r>
        <w:rPr>
          <w:rFonts w:cs="Cambria" w:hAnsi="Cambria" w:eastAsia="Cambria" w:ascii="Cambria"/>
          <w:b/>
          <w:i/>
          <w:color w:val="4E81BD"/>
          <w:spacing w:val="-1"/>
          <w:w w:val="109"/>
          <w:sz w:val="21"/>
          <w:szCs w:val="21"/>
        </w:rPr>
        <w:t>n</w:t>
      </w:r>
      <w:r>
        <w:rPr>
          <w:rFonts w:cs="Cambria" w:hAnsi="Cambria" w:eastAsia="Cambria" w:ascii="Cambria"/>
          <w:b/>
          <w:i/>
          <w:color w:val="4E81BD"/>
          <w:spacing w:val="0"/>
          <w:w w:val="121"/>
          <w:sz w:val="21"/>
          <w:szCs w:val="21"/>
        </w:rPr>
        <w:t>a</w:t>
      </w:r>
      <w:r>
        <w:rPr>
          <w:rFonts w:cs="Cambria" w:hAnsi="Cambria" w:eastAsia="Cambria" w:ascii="Cambria"/>
          <w:b/>
          <w:i/>
          <w:color w:val="4E81BD"/>
          <w:spacing w:val="0"/>
          <w:w w:val="114"/>
          <w:sz w:val="21"/>
          <w:szCs w:val="21"/>
        </w:rPr>
        <w:t>l</w:t>
      </w:r>
      <w:r>
        <w:rPr>
          <w:rFonts w:cs="Cambria" w:hAnsi="Cambria" w:eastAsia="Cambria" w:ascii="Cambria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79"/>
        <w:ind w:left="805" w:right="561"/>
      </w:pP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19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2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4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á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g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i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3"/>
          <w:w w:val="102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spacing w:val="3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q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3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spacing w:val="14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a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s</w:t>
      </w:r>
      <w:r>
        <w:rPr>
          <w:rFonts w:cs="Arial" w:hAnsi="Arial" w:eastAsia="Arial" w:ascii="Arial"/>
          <w:spacing w:val="-2"/>
          <w:w w:val="102"/>
          <w:sz w:val="21"/>
          <w:szCs w:val="21"/>
        </w:rPr>
        <w:t>o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r.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sectPr>
      <w:pgMar w:header="0" w:footer="1679" w:top="1580" w:bottom="280" w:left="1540" w:right="1540"/>
      <w:pgSz w:w="1190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3.2pt;margin-top:747.061pt;width:9.44471pt;height:12.7452pt;mso-position-horizontal-relative:page;mso-position-vertical-relative:page;z-index:-1537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0.32pt;margin-top:747.061pt;width:14.9665pt;height:12.7452pt;mso-position-horizontal-relative:page;mso-position-vertical-relative:page;z-index:-1536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2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0.32pt;margin-top:747.061pt;width:14.9665pt;height:12.7452pt;mso-position-horizontal-relative:page;mso-position-vertical-relative:page;z-index:-1535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2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0.32pt;margin-top:747.061pt;width:14.9665pt;height:12.7452pt;mso-position-horizontal-relative:page;mso-position-vertical-relative:page;z-index:-1534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2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0.32pt;margin-top:747.061pt;width:14.9665pt;height:12.7452pt;mso-position-horizontal-relative:page;mso-position-vertical-relative:page;z-index:-1533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2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0.32pt;margin-top:747.061pt;width:14.9665pt;height:12.7452pt;mso-position-horizontal-relative:page;mso-position-vertical-relative:page;z-index:-1532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1"/>
                    <w:szCs w:val="21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2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0"/>
                    <w:w w:val="102"/>
                    <w:position w:val="1"/>
                    <w:sz w:val="21"/>
                    <w:szCs w:val="21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footer" Target="footer2.xml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footer" Target="footer3.xml"/><Relationship Id="rId26" Type="http://schemas.openxmlformats.org/officeDocument/2006/relationships/image" Target="media/image20.jpg"/><Relationship Id="rId27" Type="http://schemas.openxmlformats.org/officeDocument/2006/relationships/image" Target="media/image21.jpg"/><Relationship Id="rId28" Type="http://schemas.openxmlformats.org/officeDocument/2006/relationships/image" Target="media/image22.jpg"/><Relationship Id="rId29" Type="http://schemas.openxmlformats.org/officeDocument/2006/relationships/image" Target="media/image23.jpg"/><Relationship Id="rId30" Type="http://schemas.openxmlformats.org/officeDocument/2006/relationships/image" Target="media/image24.jpg"/><Relationship Id="rId31" Type="http://schemas.openxmlformats.org/officeDocument/2006/relationships/image" Target="media/image25.jpg"/><Relationship Id="rId32" Type="http://schemas.openxmlformats.org/officeDocument/2006/relationships/image" Target="media/image26.jpg"/><Relationship Id="rId33" Type="http://schemas.openxmlformats.org/officeDocument/2006/relationships/image" Target="media/image27.jpg"/><Relationship Id="rId34" Type="http://schemas.openxmlformats.org/officeDocument/2006/relationships/image" Target="media/image28.jpg"/><Relationship Id="rId35" Type="http://schemas.openxmlformats.org/officeDocument/2006/relationships/image" Target="media/image29.jpg"/><Relationship Id="rId36" Type="http://schemas.openxmlformats.org/officeDocument/2006/relationships/image" Target="media/image30.jpg"/><Relationship Id="rId37" Type="http://schemas.openxmlformats.org/officeDocument/2006/relationships/image" Target="media/image31.jpg"/><Relationship Id="rId38" Type="http://schemas.openxmlformats.org/officeDocument/2006/relationships/image" Target="media/image32.jpg"/><Relationship Id="rId39" Type="http://schemas.openxmlformats.org/officeDocument/2006/relationships/image" Target="media/image33.jpg"/><Relationship Id="rId40" Type="http://schemas.openxmlformats.org/officeDocument/2006/relationships/image" Target="media/image34.jpg"/><Relationship Id="rId41" Type="http://schemas.openxmlformats.org/officeDocument/2006/relationships/image" Target="media/image35.jpg"/><Relationship Id="rId42" Type="http://schemas.openxmlformats.org/officeDocument/2006/relationships/footer" Target="footer4.xml"/><Relationship Id="rId43" Type="http://schemas.openxmlformats.org/officeDocument/2006/relationships/image" Target="media/image36.jpg"/><Relationship Id="rId44" Type="http://schemas.openxmlformats.org/officeDocument/2006/relationships/image" Target="media/image37.jpg"/><Relationship Id="rId45" Type="http://schemas.openxmlformats.org/officeDocument/2006/relationships/image" Target="media/image38.jpg"/><Relationship Id="rId46" Type="http://schemas.openxmlformats.org/officeDocument/2006/relationships/image" Target="media/image39.png"/><Relationship Id="rId47" Type="http://schemas.openxmlformats.org/officeDocument/2006/relationships/image" Target="media/image40.jpg"/><Relationship Id="rId48" Type="http://schemas.openxmlformats.org/officeDocument/2006/relationships/image" Target="media/image41.png"/><Relationship Id="rId49" Type="http://schemas.openxmlformats.org/officeDocument/2006/relationships/footer" Target="footer5.xml"/><Relationship Id="rId50" Type="http://schemas.openxmlformats.org/officeDocument/2006/relationships/image" Target="media/image42.jp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footer" Target="footer6.xml"/><Relationship Id="rId64" Type="http://schemas.openxmlformats.org/officeDocument/2006/relationships/image" Target="media/image55.jpg"/><Relationship Id="rId65" Type="http://schemas.openxmlformats.org/officeDocument/2006/relationships/image" Target="media/image56.jpg"/><Relationship Id="rId66" Type="http://schemas.openxmlformats.org/officeDocument/2006/relationships/image" Target="media/image57.jpg"/><Relationship Id="rId67" Type="http://schemas.openxmlformats.org/officeDocument/2006/relationships/image" Target="media/image58.jpg"/><Relationship Id="rId68" Type="http://schemas.openxmlformats.org/officeDocument/2006/relationships/image" Target="media/image59.jpg"/><Relationship Id="rId69" Type="http://schemas.openxmlformats.org/officeDocument/2006/relationships/image" Target="media/image60.jpg"/><Relationship Id="rId70" Type="http://schemas.openxmlformats.org/officeDocument/2006/relationships/image" Target="media/image61.png"/><Relationship Id="rId71" Type="http://schemas.openxmlformats.org/officeDocument/2006/relationships/image" Target="media/image62.jpg"/><Relationship Id="rId72" Type="http://schemas.openxmlformats.org/officeDocument/2006/relationships/image" Target="media/image63.jpg"/><Relationship Id="rId73" Type="http://schemas.openxmlformats.org/officeDocument/2006/relationships/image" Target="media/image64.jpg"/><Relationship Id="rId74" Type="http://schemas.openxmlformats.org/officeDocument/2006/relationships/image" Target="media/image65.jpg"/><Relationship Id="rId75" Type="http://schemas.openxmlformats.org/officeDocument/2006/relationships/image" Target="media/image66.jpg"/><Relationship Id="rId76" Type="http://schemas.openxmlformats.org/officeDocument/2006/relationships/image" Target="media/image67.jpg"/><Relationship Id="rId77" Type="http://schemas.openxmlformats.org/officeDocument/2006/relationships/image" Target="media/image68.jpg"/><Relationship Id="rId78" Type="http://schemas.openxmlformats.org/officeDocument/2006/relationships/image" Target="media/image69.jpg"/><Relationship Id="rId79" Type="http://schemas.openxmlformats.org/officeDocument/2006/relationships/image" Target="media/image70.jp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